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A4950" w14:textId="77777777" w:rsidR="008E0965" w:rsidRDefault="008E0965">
      <w:pPr>
        <w:spacing w:before="6" w:line="100" w:lineRule="exact"/>
        <w:rPr>
          <w:sz w:val="11"/>
          <w:szCs w:val="11"/>
        </w:rPr>
      </w:pPr>
    </w:p>
    <w:p w14:paraId="6A1B61AB" w14:textId="77777777" w:rsidR="008E0965" w:rsidRDefault="00644988">
      <w:pPr>
        <w:tabs>
          <w:tab w:val="left" w:pos="9860"/>
        </w:tabs>
        <w:spacing w:line="263" w:lineRule="auto"/>
        <w:ind w:left="9878" w:right="277" w:hanging="396"/>
        <w:rPr>
          <w:rFonts w:ascii="Noto Sans" w:eastAsia="Noto Sans" w:hAnsi="Noto Sans" w:cs="Noto Sans"/>
          <w:sz w:val="18"/>
          <w:szCs w:val="18"/>
        </w:rPr>
      </w:pPr>
      <w:r>
        <w:pict w14:anchorId="7DE0EE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5" type="#_x0000_t75" style="position:absolute;left:0;text-align:left;margin-left:87.85pt;margin-top:42.45pt;width:34.2pt;height:44.55pt;z-index:-251660288;mso-position-horizontal-relative:page;mso-position-vertical-relative:page">
            <v:imagedata r:id="rId6" o:title=""/>
            <w10:wrap anchorx="page" anchory="page"/>
          </v:shape>
        </w:pict>
      </w:r>
      <w:r>
        <w:pict w14:anchorId="391FAE8E">
          <v:shapetype id="_x0000_t202" coordsize="21600,21600" o:spt="202" path="m,l,21600r21600,l21600,xe">
            <v:stroke joinstyle="miter"/>
            <v:path gradientshapeok="t" o:connecttype="rect"/>
          </v:shapetype>
          <v:shape id="_x0000_s1064" type="#_x0000_t202" style="position:absolute;left:0;text-align:left;margin-left:85.15pt;margin-top:0;width:440.15pt;height:506.05pt;z-index:-25165312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96"/>
                    <w:gridCol w:w="3404"/>
                    <w:gridCol w:w="4988"/>
                  </w:tblGrid>
                  <w:tr w:rsidR="008E0965" w14:paraId="1EDDD964" w14:textId="77777777">
                    <w:trPr>
                      <w:trHeight w:hRule="exact" w:val="239"/>
                    </w:trPr>
                    <w:tc>
                      <w:tcPr>
                        <w:tcW w:w="8788" w:type="dxa"/>
                        <w:gridSpan w:val="3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57B0F1E" w14:textId="77777777" w:rsidR="008E0965" w:rsidRDefault="00644988">
                        <w:pPr>
                          <w:spacing w:before="2"/>
                          <w:ind w:left="3070" w:right="1923"/>
                          <w:jc w:val="center"/>
                          <w:rPr>
                            <w:rFonts w:ascii="Liberation Sans" w:eastAsia="Liberation Sans" w:hAnsi="Liberation Sans" w:cs="Liberation Sans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/>
                          </w:rPr>
                          <w:t>PEMERINTAH KABUPATEN NUNUKAN</w:t>
                        </w:r>
                      </w:p>
                      <w:p w14:paraId="4CFFBE1A" w14:textId="77777777" w:rsidR="008E0965" w:rsidRDefault="00644988">
                        <w:pPr>
                          <w:spacing w:line="260" w:lineRule="exact"/>
                          <w:ind w:left="3523" w:right="2376"/>
                          <w:jc w:val="center"/>
                          <w:rPr>
                            <w:rFonts w:ascii="Liberation Sans" w:eastAsia="Liberation Sans" w:hAnsi="Liberation Sans" w:cs="Liberation San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/>
                            <w:sz w:val="24"/>
                            <w:szCs w:val="24"/>
                          </w:rPr>
                          <w:t>SEKRETARIAT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sz w:val="24"/>
                            <w:szCs w:val="24"/>
                          </w:rPr>
                          <w:t>DAERAH</w:t>
                        </w:r>
                      </w:p>
                      <w:p w14:paraId="0A2CBADF" w14:textId="77777777" w:rsidR="008E0965" w:rsidRDefault="00644988">
                        <w:pPr>
                          <w:spacing w:line="180" w:lineRule="exact"/>
                          <w:ind w:left="3448" w:right="2299"/>
                          <w:jc w:val="center"/>
                          <w:rPr>
                            <w:rFonts w:ascii="Noto Sans" w:eastAsia="Noto Sans" w:hAnsi="Noto Sans" w:cs="Noto San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 xml:space="preserve">Jl. Sei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Jepun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SedadapTelp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 xml:space="preserve"> (0556) 24571</w:t>
                        </w:r>
                      </w:p>
                      <w:p w14:paraId="7109C52A" w14:textId="77777777" w:rsidR="008E0965" w:rsidRDefault="00644988">
                        <w:pPr>
                          <w:spacing w:line="180" w:lineRule="exact"/>
                          <w:ind w:left="3771" w:right="2624"/>
                          <w:jc w:val="center"/>
                          <w:rPr>
                            <w:rFonts w:ascii="Liberation Sans" w:eastAsia="Liberation Sans" w:hAnsi="Liberation Sans" w:cs="Liberation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/>
                            <w:sz w:val="18"/>
                            <w:szCs w:val="18"/>
                          </w:rPr>
                          <w:t>Nunukan - Kode Pos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sz w:val="18"/>
                            <w:szCs w:val="18"/>
                          </w:rPr>
                          <w:t>77182</w:t>
                        </w:r>
                      </w:p>
                    </w:tc>
                  </w:tr>
                  <w:tr w:rsidR="008E0965" w14:paraId="7E928DBE" w14:textId="77777777">
                    <w:trPr>
                      <w:trHeight w:hRule="exact" w:val="260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FE991FE" w14:textId="77777777" w:rsidR="008E0965" w:rsidRDefault="008E0965"/>
                    </w:tc>
                  </w:tr>
                  <w:tr w:rsidR="008E0965" w14:paraId="67BEE762" w14:textId="77777777">
                    <w:trPr>
                      <w:trHeight w:hRule="exact" w:val="182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754B55F" w14:textId="77777777" w:rsidR="008E0965" w:rsidRDefault="008E0965"/>
                    </w:tc>
                  </w:tr>
                  <w:tr w:rsidR="008E0965" w14:paraId="4CAB9924" w14:textId="77777777">
                    <w:trPr>
                      <w:trHeight w:hRule="exact" w:val="267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1BF8DB2" w14:textId="77777777" w:rsidR="008E0965" w:rsidRDefault="008E0965"/>
                    </w:tc>
                  </w:tr>
                  <w:tr w:rsidR="008E0965" w14:paraId="58028CF6" w14:textId="77777777">
                    <w:trPr>
                      <w:trHeight w:hRule="exact" w:val="233"/>
                    </w:trPr>
                    <w:tc>
                      <w:tcPr>
                        <w:tcW w:w="8788" w:type="dxa"/>
                        <w:gridSpan w:val="3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E1ECBBF" w14:textId="77777777" w:rsidR="008E0965" w:rsidRDefault="00644988">
                        <w:pPr>
                          <w:spacing w:line="200" w:lineRule="exact"/>
                          <w:ind w:left="3877" w:right="3845"/>
                          <w:jc w:val="center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8"/>
                            <w:szCs w:val="18"/>
                          </w:rPr>
                          <w:t>Lembar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-5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8"/>
                            <w:szCs w:val="18"/>
                          </w:rPr>
                          <w:t>Ke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-14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w w:val="95"/>
                            <w:position w:val="1"/>
                            <w:sz w:val="18"/>
                            <w:szCs w:val="18"/>
                          </w:rPr>
                          <w:t>:</w:t>
                        </w:r>
                        <w:proofErr w:type="gramEnd"/>
                      </w:p>
                      <w:p w14:paraId="2E7B5E24" w14:textId="77777777" w:rsidR="008E0965" w:rsidRDefault="00644988">
                        <w:pPr>
                          <w:spacing w:before="8"/>
                          <w:ind w:left="3877" w:right="3858"/>
                          <w:jc w:val="center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Kode No. </w:t>
                        </w:r>
                        <w:proofErr w:type="gram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pacing w:val="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:</w:t>
                        </w:r>
                        <w:proofErr w:type="gramEnd"/>
                      </w:p>
                      <w:p w14:paraId="4DD75961" w14:textId="77777777" w:rsidR="008E0965" w:rsidRDefault="00644988">
                        <w:pPr>
                          <w:spacing w:before="19"/>
                          <w:ind w:left="3910"/>
                          <w:rPr>
                            <w:rFonts w:ascii="Noto Sans" w:eastAsia="Noto Sans" w:hAnsi="Noto Sans" w:cs="Noto San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Nomor    </w:t>
                        </w:r>
                        <w:proofErr w:type="gram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pacing w:val="3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:</w:t>
                        </w:r>
                        <w:proofErr w:type="gramEnd"/>
                        <w:r>
                          <w:rPr>
                            <w:rFonts w:ascii="Noto Sans" w:eastAsia="Noto Sans" w:hAnsi="Noto Sans" w:cs="Noto Sans"/>
                            <w:spacing w:val="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pacing w:val="9"/>
                            <w:sz w:val="16"/>
                            <w:szCs w:val="16"/>
                          </w:rPr>
                          <w:t>094.b/1041/SPD/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pacing w:val="9"/>
                            <w:sz w:val="16"/>
                            <w:szCs w:val="16"/>
                          </w:rPr>
                          <w:t>Setda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9"/>
                            <w:sz w:val="16"/>
                            <w:szCs w:val="16"/>
                          </w:rPr>
                          <w:t>-PROKOPIM/V/202</w:t>
                        </w:r>
                        <w:r>
                          <w:rPr>
                            <w:rFonts w:ascii="Noto Sans" w:eastAsia="Noto Sans" w:hAnsi="Noto Sans" w:cs="Noto Sans"/>
                            <w:sz w:val="16"/>
                            <w:szCs w:val="16"/>
                          </w:rPr>
                          <w:t>4</w:t>
                        </w:r>
                      </w:p>
                      <w:p w14:paraId="598CB0F5" w14:textId="77777777" w:rsidR="008E0965" w:rsidRDefault="00644988">
                        <w:pPr>
                          <w:spacing w:line="220" w:lineRule="exact"/>
                          <w:ind w:left="2965" w:right="2950"/>
                          <w:jc w:val="center"/>
                          <w:rPr>
                            <w:rFonts w:ascii="Liberation Sans" w:eastAsia="Liberation Sans" w:hAnsi="Liberation Sans" w:cs="Liberation Sans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/>
                            <w:u w:val="thick" w:color="000000"/>
                          </w:rPr>
                          <w:t>SURAT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spacing w:val="-12"/>
                            <w:u w:val="thick" w:color="000000"/>
                          </w:rPr>
                          <w:t xml:space="preserve"> 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u w:val="thick" w:color="000000"/>
                          </w:rPr>
                          <w:t>PERJALANAN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spacing w:val="-12"/>
                            <w:u w:val="thick" w:color="000000"/>
                          </w:rPr>
                          <w:t xml:space="preserve"> </w:t>
                        </w:r>
                        <w:r>
                          <w:rPr>
                            <w:rFonts w:ascii="Liberation Sans" w:eastAsia="Liberation Sans" w:hAnsi="Liberation Sans" w:cs="Liberation Sans"/>
                            <w:b/>
                            <w:u w:val="thick" w:color="000000"/>
                          </w:rPr>
                          <w:t>DINAS</w:t>
                        </w:r>
                      </w:p>
                      <w:p w14:paraId="056D953A" w14:textId="77777777" w:rsidR="008E0965" w:rsidRDefault="00644988">
                        <w:pPr>
                          <w:spacing w:line="220" w:lineRule="exact"/>
                          <w:ind w:left="4031" w:right="4016"/>
                          <w:jc w:val="center"/>
                          <w:rPr>
                            <w:rFonts w:ascii="Liberation Sans" w:eastAsia="Liberation Sans" w:hAnsi="Liberation Sans" w:cs="Liberation Sans"/>
                          </w:rPr>
                        </w:pPr>
                        <w:r>
                          <w:rPr>
                            <w:rFonts w:ascii="Liberation Sans" w:eastAsia="Liberation Sans" w:hAnsi="Liberation Sans" w:cs="Liberation Sans"/>
                            <w:b/>
                          </w:rPr>
                          <w:t>(S P D)</w:t>
                        </w:r>
                      </w:p>
                    </w:tc>
                  </w:tr>
                  <w:tr w:rsidR="008E0965" w14:paraId="5116B6F8" w14:textId="77777777">
                    <w:trPr>
                      <w:trHeight w:hRule="exact" w:val="258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4E6B0BA" w14:textId="77777777" w:rsidR="008E0965" w:rsidRDefault="008E0965"/>
                    </w:tc>
                  </w:tr>
                  <w:tr w:rsidR="008E0965" w14:paraId="25D1F387" w14:textId="77777777">
                    <w:trPr>
                      <w:trHeight w:hRule="exact" w:val="238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F763B68" w14:textId="77777777" w:rsidR="008E0965" w:rsidRDefault="008E0965"/>
                    </w:tc>
                  </w:tr>
                  <w:tr w:rsidR="008E0965" w14:paraId="5B5BE1F3" w14:textId="77777777">
                    <w:trPr>
                      <w:trHeight w:hRule="exact" w:val="229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2784781" w14:textId="77777777" w:rsidR="008E0965" w:rsidRDefault="008E0965"/>
                    </w:tc>
                  </w:tr>
                  <w:tr w:rsidR="008E0965" w14:paraId="3C8076DE" w14:textId="77777777">
                    <w:trPr>
                      <w:trHeight w:hRule="exact" w:val="237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EF8090F" w14:textId="77777777" w:rsidR="008E0965" w:rsidRDefault="008E0965"/>
                    </w:tc>
                  </w:tr>
                  <w:tr w:rsidR="008E0965" w14:paraId="0AB15059" w14:textId="77777777">
                    <w:trPr>
                      <w:trHeight w:hRule="exact" w:val="280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75CE436" w14:textId="77777777" w:rsidR="008E0965" w:rsidRDefault="00644988">
                        <w:pPr>
                          <w:spacing w:before="19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1ABC2FC" w14:textId="77777777" w:rsidR="008E0965" w:rsidRDefault="00644988">
                        <w:pPr>
                          <w:spacing w:before="19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Pejabat yang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memberi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perintah</w:t>
                        </w:r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5640F72" w14:textId="77777777" w:rsidR="008E0965" w:rsidRDefault="00644988">
                        <w:pPr>
                          <w:spacing w:before="19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ASISTEN PEMERINTAHAN DAN KESRA</w:t>
                        </w:r>
                      </w:p>
                    </w:tc>
                  </w:tr>
                  <w:tr w:rsidR="008E0965" w14:paraId="0A249B94" w14:textId="77777777">
                    <w:trPr>
                      <w:trHeight w:hRule="exact" w:val="278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F642832" w14:textId="77777777" w:rsidR="008E0965" w:rsidRDefault="00644988">
                        <w:pPr>
                          <w:spacing w:before="18" w:line="240" w:lineRule="exact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5066D30A" w14:textId="77777777" w:rsidR="008E0965" w:rsidRDefault="00644988">
                        <w:pPr>
                          <w:spacing w:before="18" w:line="240" w:lineRule="exact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Nama pegawai yang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diperintah</w:t>
                        </w:r>
                        <w:proofErr w:type="spellEnd"/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3BB0E69" w14:textId="77777777" w:rsidR="008E0965" w:rsidRDefault="00644988">
                        <w:pPr>
                          <w:spacing w:before="18" w:line="240" w:lineRule="exact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JONED, </w:t>
                        </w:r>
                        <w:proofErr w:type="spellStart"/>
                        <w:proofErr w:type="gram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S.Hut</w:t>
                        </w:r>
                        <w:proofErr w:type="spellEnd"/>
                        <w:proofErr w:type="gram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, M.A.P</w:t>
                        </w:r>
                      </w:p>
                    </w:tc>
                  </w:tr>
                  <w:tr w:rsidR="008E0965" w14:paraId="375AF82F" w14:textId="77777777">
                    <w:trPr>
                      <w:trHeight w:hRule="exact" w:val="1156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971308B" w14:textId="77777777" w:rsidR="008E0965" w:rsidRDefault="00644988">
                        <w:pPr>
                          <w:spacing w:before="47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6600BAE" w14:textId="77777777" w:rsidR="008E0965" w:rsidRDefault="00644988">
                        <w:pPr>
                          <w:spacing w:before="47"/>
                          <w:ind w:left="56"/>
                          <w:rPr>
                            <w:rFonts w:ascii="Noto Sans" w:eastAsia="Noto Sans" w:hAnsi="Noto Sans" w:cs="Noto Sans"/>
                            <w:sz w:val="16"/>
                            <w:szCs w:val="16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a.</w:t>
                        </w:r>
                        <w:r>
                          <w:rPr>
                            <w:rFonts w:ascii="Noto Sans" w:eastAsia="Noto Sans" w:hAnsi="Noto Sans" w:cs="Noto Sans"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Pgkt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-1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dan</w:t>
                        </w:r>
                        <w:r>
                          <w:rPr>
                            <w:rFonts w:ascii="Noto Sans" w:eastAsia="Noto Sans" w:hAnsi="Noto Sans" w:cs="Noto Sans"/>
                            <w:spacing w:val="3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gol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6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w w:val="95"/>
                            <w:position w:val="1"/>
                            <w:sz w:val="16"/>
                            <w:szCs w:val="16"/>
                          </w:rPr>
                          <w:t>menurut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18"/>
                            <w:w w:val="95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PP</w:t>
                        </w:r>
                        <w:r>
                          <w:rPr>
                            <w:rFonts w:ascii="Noto Sans" w:eastAsia="Noto Sans" w:hAnsi="Noto Sans" w:cs="Noto Sans"/>
                            <w:spacing w:val="6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No.11</w:t>
                        </w:r>
                        <w:r>
                          <w:rPr>
                            <w:rFonts w:ascii="Noto Sans" w:eastAsia="Noto Sans" w:hAnsi="Noto Sans" w:cs="Noto Sans"/>
                            <w:spacing w:val="-6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Thn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2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6"/>
                            <w:szCs w:val="16"/>
                          </w:rPr>
                          <w:t>2011</w:t>
                        </w:r>
                      </w:p>
                      <w:p w14:paraId="6DACDB1D" w14:textId="77777777" w:rsidR="008E0965" w:rsidRDefault="00644988">
                        <w:pPr>
                          <w:spacing w:before="20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b. Jabatan</w:t>
                        </w:r>
                      </w:p>
                      <w:p w14:paraId="1B5EDDA0" w14:textId="77777777" w:rsidR="008E0965" w:rsidRDefault="00644988">
                        <w:pPr>
                          <w:spacing w:before="20"/>
                          <w:ind w:left="56" w:right="8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c.</w:t>
                        </w:r>
                        <w:r>
                          <w:rPr>
                            <w:rFonts w:ascii="Noto Sans" w:eastAsia="Noto Sans" w:hAnsi="Noto Sans" w:cs="Noto Sans"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Tingkat</w:t>
                        </w:r>
                        <w:r>
                          <w:rPr>
                            <w:rFonts w:ascii="Noto Sans" w:eastAsia="Noto Sans" w:hAnsi="Noto Sans" w:cs="Noto Sans"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menurut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pacing w:val="-5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w w:val="95"/>
                            <w:sz w:val="18"/>
                            <w:szCs w:val="18"/>
                          </w:rPr>
                          <w:t>peraturan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w w:val="9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perjalanan</w:t>
                        </w:r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16900CB" w14:textId="77777777" w:rsidR="008E0965" w:rsidRDefault="00644988">
                        <w:pPr>
                          <w:spacing w:before="47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w w:val="90"/>
                            <w:sz w:val="18"/>
                            <w:szCs w:val="18"/>
                          </w:rPr>
                          <w:t xml:space="preserve">a.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Pembina Tk. I (IV/b)</w:t>
                        </w:r>
                      </w:p>
                      <w:p w14:paraId="54503207" w14:textId="77777777" w:rsidR="008E0965" w:rsidRDefault="00644988">
                        <w:pPr>
                          <w:spacing w:before="20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pacing w:val="-1"/>
                            <w:sz w:val="18"/>
                            <w:szCs w:val="18"/>
                          </w:rPr>
                          <w:t>b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Kabag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Protokol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dan Komunikasi</w:t>
                        </w:r>
                      </w:p>
                      <w:p w14:paraId="239C1EEC" w14:textId="77777777" w:rsidR="008E0965" w:rsidRDefault="00644988">
                        <w:pPr>
                          <w:spacing w:before="24" w:line="282" w:lineRule="auto"/>
                          <w:ind w:left="56" w:right="407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Pimpinan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c.</w:t>
                        </w:r>
                      </w:p>
                    </w:tc>
                  </w:tr>
                  <w:tr w:rsidR="008E0965" w14:paraId="52F9CB94" w14:textId="77777777">
                    <w:trPr>
                      <w:trHeight w:hRule="exact" w:val="1174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7F0029C" w14:textId="77777777" w:rsidR="008E0965" w:rsidRDefault="00644988">
                        <w:pPr>
                          <w:spacing w:before="47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DA0E4DB" w14:textId="77777777" w:rsidR="008E0965" w:rsidRDefault="00644988">
                        <w:pPr>
                          <w:spacing w:before="47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Maksud perjalanan dinas</w:t>
                        </w:r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078524A" w14:textId="77777777" w:rsidR="008E0965" w:rsidRDefault="00644988">
                        <w:pPr>
                          <w:spacing w:before="47" w:line="263" w:lineRule="auto"/>
                          <w:ind w:left="56" w:right="337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Melakukan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Pendampingan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Asisten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Pemerintahan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Kesra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Dalam Acara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Dirjen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Imigrasi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dan Tim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Kemenkopolhukam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Di Sebatik.</w:t>
                        </w:r>
                      </w:p>
                    </w:tc>
                  </w:tr>
                  <w:tr w:rsidR="008E0965" w14:paraId="375378C2" w14:textId="77777777">
                    <w:trPr>
                      <w:trHeight w:hRule="exact" w:val="280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5403DFC8" w14:textId="77777777" w:rsidR="008E0965" w:rsidRDefault="00644988">
                        <w:pPr>
                          <w:spacing w:before="19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3ACCE87" w14:textId="77777777" w:rsidR="008E0965" w:rsidRDefault="00644988">
                        <w:pPr>
                          <w:spacing w:before="19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Alat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angkut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yang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dipergunakan</w:t>
                        </w:r>
                        <w:proofErr w:type="spellEnd"/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77BE6D7" w14:textId="77777777" w:rsidR="008E0965" w:rsidRDefault="00644988">
                        <w:pPr>
                          <w:spacing w:before="19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TAKSI LAUT</w:t>
                        </w:r>
                      </w:p>
                    </w:tc>
                  </w:tr>
                  <w:tr w:rsidR="008E0965" w14:paraId="3ECE0FFA" w14:textId="77777777">
                    <w:trPr>
                      <w:trHeight w:hRule="exact" w:val="320"/>
                    </w:trPr>
                    <w:tc>
                      <w:tcPr>
                        <w:tcW w:w="396" w:type="dxa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84C7C3A" w14:textId="77777777" w:rsidR="008E0965" w:rsidRDefault="00644988">
                        <w:pPr>
                          <w:spacing w:before="47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6</w:t>
                        </w:r>
                      </w:p>
                    </w:tc>
                    <w:tc>
                      <w:tcPr>
                        <w:tcW w:w="3404" w:type="dxa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9467711" w14:textId="77777777" w:rsidR="008E0965" w:rsidRDefault="00644988">
                        <w:pPr>
                          <w:spacing w:before="47" w:line="258" w:lineRule="auto"/>
                          <w:ind w:left="56" w:right="827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a. Tempat berangkat /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transit b. Tempat Tujuan</w:t>
                        </w:r>
                      </w:p>
                    </w:tc>
                    <w:tc>
                      <w:tcPr>
                        <w:tcW w:w="4988" w:type="dxa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F529148" w14:textId="77777777" w:rsidR="008E0965" w:rsidRDefault="00644988">
                        <w:pPr>
                          <w:spacing w:before="47"/>
                          <w:ind w:left="55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a.</w:t>
                        </w:r>
                        <w:r>
                          <w:rPr>
                            <w:rFonts w:ascii="Noto Sans" w:eastAsia="Noto Sans" w:hAnsi="Noto Sans" w:cs="Noto Sans"/>
                            <w:spacing w:val="-2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NUNUKAN</w:t>
                        </w:r>
                      </w:p>
                      <w:p w14:paraId="0D9C4349" w14:textId="77777777" w:rsidR="008E0965" w:rsidRDefault="00644988">
                        <w:pPr>
                          <w:spacing w:before="19"/>
                          <w:ind w:left="55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b</w:t>
                        </w:r>
                        <w:r>
                          <w:rPr>
                            <w:rFonts w:ascii="Noto Sans" w:eastAsia="Noto Sans" w:hAnsi="Noto Sans" w:cs="Noto Sans"/>
                            <w:spacing w:val="12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KEC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. SEBATIK</w:t>
                        </w:r>
                      </w:p>
                    </w:tc>
                  </w:tr>
                  <w:tr w:rsidR="008E0965" w14:paraId="4DC67834" w14:textId="77777777">
                    <w:trPr>
                      <w:trHeight w:hRule="exact" w:val="252"/>
                    </w:trPr>
                    <w:tc>
                      <w:tcPr>
                        <w:tcW w:w="396" w:type="dxa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0247B61A" w14:textId="77777777" w:rsidR="008E0965" w:rsidRDefault="008E0965"/>
                    </w:tc>
                    <w:tc>
                      <w:tcPr>
                        <w:tcW w:w="3404" w:type="dxa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421B37A" w14:textId="77777777" w:rsidR="008E0965" w:rsidRDefault="008E0965"/>
                    </w:tc>
                    <w:tc>
                      <w:tcPr>
                        <w:tcW w:w="4988" w:type="dxa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BEF135B" w14:textId="77777777" w:rsidR="008E0965" w:rsidRDefault="008E0965"/>
                    </w:tc>
                  </w:tr>
                  <w:tr w:rsidR="008E0965" w14:paraId="0D39DB52" w14:textId="77777777">
                    <w:trPr>
                      <w:trHeight w:hRule="exact" w:val="836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51FE3D54" w14:textId="77777777" w:rsidR="008E0965" w:rsidRDefault="00644988">
                        <w:pPr>
                          <w:spacing w:before="46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183A293" w14:textId="77777777" w:rsidR="008E0965" w:rsidRDefault="00644988">
                        <w:pPr>
                          <w:spacing w:before="46" w:line="259" w:lineRule="auto"/>
                          <w:ind w:left="56" w:right="1183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a. Lama perjalanan dinas b. Tanggal Berangkat</w:t>
                        </w:r>
                      </w:p>
                      <w:p w14:paraId="520099D3" w14:textId="77777777" w:rsidR="008E0965" w:rsidRDefault="00644988">
                        <w:pPr>
                          <w:spacing w:line="240" w:lineRule="exact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c.</w:t>
                        </w:r>
                        <w:r>
                          <w:rPr>
                            <w:rFonts w:ascii="Noto Sans" w:eastAsia="Noto Sans" w:hAnsi="Noto Sans" w:cs="Noto Sans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Tanggal Kembali</w:t>
                        </w:r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C1A04DF" w14:textId="77777777" w:rsidR="008E0965" w:rsidRDefault="00644988">
                        <w:pPr>
                          <w:spacing w:before="46" w:line="259" w:lineRule="auto"/>
                          <w:ind w:left="56" w:right="3738"/>
                          <w:jc w:val="both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a.</w:t>
                        </w:r>
                        <w:r>
                          <w:rPr>
                            <w:rFonts w:ascii="Noto Sans" w:eastAsia="Noto Sans" w:hAnsi="Noto Sans" w:cs="Noto Sans"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Noto Sans" w:eastAsia="Noto Sans" w:hAnsi="Noto Sans" w:cs="Noto Sans"/>
                            <w:spacing w:val="-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w w:val="95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w w:val="95"/>
                            <w:sz w:val="18"/>
                            <w:szCs w:val="18"/>
                          </w:rPr>
                          <w:t>Tiga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w w:val="95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hari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w w:val="90"/>
                            <w:sz w:val="18"/>
                            <w:szCs w:val="18"/>
                          </w:rPr>
                          <w:t xml:space="preserve">b. 15 Mei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2024 c.</w:t>
                        </w:r>
                        <w:r>
                          <w:rPr>
                            <w:rFonts w:ascii="Noto Sans" w:eastAsia="Noto Sans" w:hAnsi="Noto Sans" w:cs="Noto Sans"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17</w:t>
                        </w:r>
                        <w:r>
                          <w:rPr>
                            <w:rFonts w:ascii="Noto Sans" w:eastAsia="Noto Sans" w:hAnsi="Noto Sans" w:cs="Noto Sans"/>
                            <w:spacing w:val="-1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Mei</w:t>
                        </w:r>
                        <w:r>
                          <w:rPr>
                            <w:rFonts w:ascii="Noto Sans" w:eastAsia="Noto Sans" w:hAnsi="Noto Sans" w:cs="Noto Sans"/>
                            <w:spacing w:val="-1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2024</w:t>
                        </w:r>
                      </w:p>
                    </w:tc>
                  </w:tr>
                  <w:tr w:rsidR="008E0965" w14:paraId="0A68FC5C" w14:textId="77777777">
                    <w:trPr>
                      <w:trHeight w:hRule="exact" w:val="280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F9F9973" w14:textId="77777777" w:rsidR="008E0965" w:rsidRDefault="00644988">
                        <w:pPr>
                          <w:spacing w:before="19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8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8CEC79E" w14:textId="77777777" w:rsidR="008E0965" w:rsidRDefault="00644988">
                        <w:pPr>
                          <w:spacing w:before="19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Pengikut</w:t>
                        </w:r>
                        <w:proofErr w:type="spellEnd"/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FCCAF2C" w14:textId="77777777" w:rsidR="008E0965" w:rsidRDefault="008E0965"/>
                    </w:tc>
                  </w:tr>
                  <w:tr w:rsidR="008E0965" w14:paraId="3FE31343" w14:textId="77777777">
                    <w:trPr>
                      <w:trHeight w:hRule="exact" w:val="278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8A612EF" w14:textId="77777777" w:rsidR="008E0965" w:rsidRDefault="00644988">
                        <w:pPr>
                          <w:spacing w:before="18" w:line="240" w:lineRule="exact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16315FE6" w14:textId="77777777" w:rsidR="008E0965" w:rsidRDefault="00644988">
                        <w:pPr>
                          <w:spacing w:before="18" w:line="240" w:lineRule="exact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Pembebanan</w:t>
                        </w:r>
                        <w:proofErr w:type="spellEnd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 xml:space="preserve"> anggaran</w:t>
                        </w:r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7F38C4CE" w14:textId="77777777" w:rsidR="008E0965" w:rsidRDefault="008E0965"/>
                    </w:tc>
                  </w:tr>
                  <w:tr w:rsidR="008E0965" w14:paraId="161B0661" w14:textId="77777777">
                    <w:trPr>
                      <w:trHeight w:hRule="exact" w:val="321"/>
                    </w:trPr>
                    <w:tc>
                      <w:tcPr>
                        <w:tcW w:w="3800" w:type="dxa"/>
                        <w:gridSpan w:val="2"/>
                        <w:tcBorders>
                          <w:top w:val="single" w:sz="6" w:space="0" w:color="000000"/>
                          <w:left w:val="single" w:sz="6" w:space="0" w:color="000000"/>
                          <w:bottom w:val="nil"/>
                          <w:right w:val="single" w:sz="6" w:space="0" w:color="000000"/>
                        </w:tcBorders>
                      </w:tcPr>
                      <w:p w14:paraId="0566D812" w14:textId="77777777" w:rsidR="008E0965" w:rsidRDefault="00644988">
                        <w:pPr>
                          <w:spacing w:before="48"/>
                          <w:ind w:left="451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a.</w:t>
                        </w:r>
                        <w:r>
                          <w:rPr>
                            <w:rFonts w:ascii="Noto Sans" w:eastAsia="Noto Sans" w:hAnsi="Noto Sans" w:cs="Noto Sans"/>
                            <w:spacing w:val="-25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Instansi</w:t>
                        </w:r>
                        <w:proofErr w:type="spellEnd"/>
                      </w:p>
                    </w:tc>
                    <w:tc>
                      <w:tcPr>
                        <w:tcW w:w="4988" w:type="dxa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57BDF23" w14:textId="77777777" w:rsidR="008E0965" w:rsidRDefault="00644988">
                        <w:pPr>
                          <w:spacing w:before="48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a.</w:t>
                        </w:r>
                        <w:r>
                          <w:rPr>
                            <w:rFonts w:ascii="Noto Sans" w:eastAsia="Noto Sans" w:hAnsi="Noto Sans" w:cs="Noto Sans"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pacing w:val="-17"/>
                            <w:sz w:val="18"/>
                            <w:szCs w:val="18"/>
                          </w:rPr>
                          <w:t>BAGIA</w:t>
                        </w:r>
                        <w:r>
                          <w:rPr>
                            <w:rFonts w:ascii="Noto Sans" w:eastAsia="Noto Sans" w:hAnsi="Noto Sans" w:cs="Noto Sans"/>
                            <w:spacing w:val="10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Noto Sans" w:eastAsia="Noto Sans" w:hAnsi="Noto Sans" w:cs="Noto Sans"/>
                            <w:spacing w:val="-17"/>
                            <w:sz w:val="18"/>
                            <w:szCs w:val="18"/>
                          </w:rPr>
                          <w:t>PROKOMPI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M</w:t>
                        </w:r>
                      </w:p>
                      <w:p w14:paraId="0C2C2F30" w14:textId="77777777" w:rsidR="008E0965" w:rsidRDefault="00644988">
                        <w:pPr>
                          <w:spacing w:before="19" w:line="240" w:lineRule="exact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b.</w:t>
                        </w:r>
                        <w:r>
                          <w:rPr>
                            <w:rFonts w:ascii="Noto Sans" w:eastAsia="Noto Sans" w:hAnsi="Noto Sans" w:cs="Noto Sans"/>
                            <w:spacing w:val="-1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Noto Sans" w:eastAsia="Noto Sans" w:hAnsi="Noto Sans" w:cs="Noto Sans"/>
                            <w:spacing w:val="-19"/>
                            <w:sz w:val="18"/>
                            <w:szCs w:val="18"/>
                          </w:rPr>
                          <w:t>BAGIA</w:t>
                        </w:r>
                        <w:r>
                          <w:rPr>
                            <w:rFonts w:ascii="Noto Sans" w:eastAsia="Noto Sans" w:hAnsi="Noto Sans" w:cs="Noto Sans"/>
                            <w:spacing w:val="6"/>
                            <w:sz w:val="18"/>
                            <w:szCs w:val="18"/>
                          </w:rPr>
                          <w:t>N</w:t>
                        </w:r>
                        <w:r>
                          <w:rPr>
                            <w:rFonts w:ascii="Noto Sans" w:eastAsia="Noto Sans" w:hAnsi="Noto Sans" w:cs="Noto Sans"/>
                            <w:spacing w:val="-19"/>
                            <w:sz w:val="18"/>
                            <w:szCs w:val="18"/>
                          </w:rPr>
                          <w:t>PROKOMP</w:t>
                        </w:r>
                        <w:r>
                          <w:rPr>
                            <w:rFonts w:ascii="Noto Sans" w:eastAsia="Noto Sans" w:hAnsi="Noto Sans" w:cs="Noto Sans"/>
                            <w:spacing w:val="-19"/>
                            <w:sz w:val="18"/>
                            <w:szCs w:val="18"/>
                          </w:rPr>
                          <w:t>I</w:t>
                        </w: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M</w:t>
                        </w:r>
                      </w:p>
                    </w:tc>
                  </w:tr>
                  <w:tr w:rsidR="008E0965" w14:paraId="20C95A4E" w14:textId="77777777">
                    <w:trPr>
                      <w:trHeight w:hRule="exact" w:val="251"/>
                    </w:trPr>
                    <w:tc>
                      <w:tcPr>
                        <w:tcW w:w="3800" w:type="dxa"/>
                        <w:gridSpan w:val="2"/>
                        <w:tcBorders>
                          <w:top w:val="nil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5D064B9" w14:textId="77777777" w:rsidR="008E0965" w:rsidRDefault="00644988">
                        <w:pPr>
                          <w:spacing w:line="220" w:lineRule="exact"/>
                          <w:ind w:left="451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8"/>
                            <w:szCs w:val="18"/>
                          </w:rPr>
                          <w:t>b</w:t>
                        </w:r>
                        <w:r>
                          <w:rPr>
                            <w:rFonts w:ascii="Noto Sans" w:eastAsia="Noto Sans" w:hAnsi="Noto Sans" w:cs="Noto Sans"/>
                            <w:spacing w:val="12"/>
                            <w:position w:val="1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8"/>
                            <w:szCs w:val="18"/>
                          </w:rPr>
                          <w:t>Mata</w:t>
                        </w:r>
                        <w:proofErr w:type="spellEnd"/>
                        <w:proofErr w:type="gramEnd"/>
                        <w:r>
                          <w:rPr>
                            <w:rFonts w:ascii="Noto Sans" w:eastAsia="Noto Sans" w:hAnsi="Noto Sans" w:cs="Noto Sans"/>
                            <w:position w:val="1"/>
                            <w:sz w:val="18"/>
                            <w:szCs w:val="18"/>
                          </w:rPr>
                          <w:t xml:space="preserve"> Anggaran</w:t>
                        </w:r>
                      </w:p>
                    </w:tc>
                    <w:tc>
                      <w:tcPr>
                        <w:tcW w:w="4988" w:type="dxa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6B4CA80" w14:textId="77777777" w:rsidR="008E0965" w:rsidRDefault="008E0965"/>
                    </w:tc>
                  </w:tr>
                  <w:tr w:rsidR="008E0965" w14:paraId="027917C4" w14:textId="77777777">
                    <w:trPr>
                      <w:trHeight w:hRule="exact" w:val="280"/>
                    </w:trPr>
                    <w:tc>
                      <w:tcPr>
                        <w:tcW w:w="39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679A38F3" w14:textId="77777777" w:rsidR="008E0965" w:rsidRDefault="00644988">
                        <w:pPr>
                          <w:spacing w:before="19"/>
                          <w:ind w:left="54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10</w:t>
                        </w:r>
                      </w:p>
                    </w:tc>
                    <w:tc>
                      <w:tcPr>
                        <w:tcW w:w="3404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2287C195" w14:textId="77777777" w:rsidR="008E0965" w:rsidRDefault="00644988">
                        <w:pPr>
                          <w:spacing w:before="19"/>
                          <w:ind w:left="56"/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</w:pPr>
                        <w:r>
                          <w:rPr>
                            <w:rFonts w:ascii="Noto Sans" w:eastAsia="Noto Sans" w:hAnsi="Noto Sans" w:cs="Noto Sans"/>
                            <w:sz w:val="18"/>
                            <w:szCs w:val="18"/>
                          </w:rPr>
                          <w:t>Keterangan lain-lain</w:t>
                        </w:r>
                      </w:p>
                    </w:tc>
                    <w:tc>
                      <w:tcPr>
                        <w:tcW w:w="4988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4D1A3BE8" w14:textId="77777777" w:rsidR="008E0965" w:rsidRDefault="008E0965"/>
                    </w:tc>
                  </w:tr>
                  <w:tr w:rsidR="008E0965" w14:paraId="04FF0351" w14:textId="77777777">
                    <w:trPr>
                      <w:trHeight w:hRule="exact" w:val="288"/>
                    </w:trPr>
                    <w:tc>
                      <w:tcPr>
                        <w:tcW w:w="8788" w:type="dxa"/>
                        <w:gridSpan w:val="3"/>
                        <w:vMerge w:val="restart"/>
                        <w:tcBorders>
                          <w:top w:val="single" w:sz="6" w:space="0" w:color="000000"/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915D91" w14:textId="77777777" w:rsidR="008E0965" w:rsidRDefault="008E0965">
                        <w:pPr>
                          <w:spacing w:before="9" w:line="100" w:lineRule="exact"/>
                          <w:rPr>
                            <w:sz w:val="11"/>
                            <w:szCs w:val="11"/>
                          </w:rPr>
                        </w:pPr>
                      </w:p>
                      <w:p w14:paraId="35BF79B1" w14:textId="77777777" w:rsidR="008E0965" w:rsidRDefault="00644988">
                        <w:pPr>
                          <w:spacing w:line="160" w:lineRule="exact"/>
                          <w:ind w:left="4759" w:right="1379"/>
                          <w:rPr>
                            <w:rFonts w:ascii="Carlito" w:eastAsia="Carlito" w:hAnsi="Carlito" w:cs="Carlito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>Ditandatangani</w:t>
                        </w:r>
                        <w:proofErr w:type="spellEnd"/>
                        <w:r>
                          <w:rPr>
                            <w:rFonts w:ascii="Carlito" w:eastAsia="Carlito" w:hAnsi="Carlito" w:cs="Carlito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>secara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>elektronik</w:t>
                        </w:r>
                        <w:proofErr w:type="spellEnd"/>
                        <w:r>
                          <w:rPr>
                            <w:rFonts w:ascii="Carlito" w:eastAsia="Carlito" w:hAnsi="Carlito" w:cs="Carlito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>oleh :</w:t>
                        </w:r>
                        <w:proofErr w:type="gramEnd"/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 xml:space="preserve"> PEJABAT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>PEMBUAT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z w:val="16"/>
                            <w:szCs w:val="16"/>
                          </w:rPr>
                          <w:t>KOMITMEN</w:t>
                        </w:r>
                      </w:p>
                      <w:p w14:paraId="0DAC4901" w14:textId="77777777" w:rsidR="008E0965" w:rsidRDefault="008E0965">
                        <w:pPr>
                          <w:spacing w:before="3" w:line="120" w:lineRule="exact"/>
                          <w:rPr>
                            <w:sz w:val="13"/>
                            <w:szCs w:val="13"/>
                          </w:rPr>
                        </w:pPr>
                      </w:p>
                      <w:p w14:paraId="25796CB4" w14:textId="77777777" w:rsidR="008E0965" w:rsidRDefault="00644988">
                        <w:pPr>
                          <w:spacing w:line="180" w:lineRule="exact"/>
                          <w:ind w:left="4759"/>
                          <w:rPr>
                            <w:rFonts w:ascii="Carlito" w:eastAsia="Carlito" w:hAnsi="Carlito" w:cs="Carlito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rlito" w:eastAsia="Carlito" w:hAnsi="Carlito" w:cs="Carlito"/>
                            <w:b/>
                            <w:position w:val="-1"/>
                            <w:sz w:val="16"/>
                            <w:szCs w:val="16"/>
                            <w:u w:val="single" w:color="000000"/>
                          </w:rPr>
                          <w:t>JONED,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pacing w:val="-7"/>
                            <w:position w:val="-1"/>
                            <w:sz w:val="16"/>
                            <w:szCs w:val="16"/>
                            <w:u w:val="single" w:color="00000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rlito" w:eastAsia="Carlito" w:hAnsi="Carlito" w:cs="Carlito"/>
                            <w:b/>
                            <w:position w:val="-1"/>
                            <w:sz w:val="16"/>
                            <w:szCs w:val="16"/>
                            <w:u w:val="single" w:color="000000"/>
                          </w:rPr>
                          <w:t>S.Hut</w:t>
                        </w:r>
                        <w:proofErr w:type="spellEnd"/>
                        <w:proofErr w:type="gramEnd"/>
                        <w:r>
                          <w:rPr>
                            <w:rFonts w:ascii="Carlito" w:eastAsia="Carlito" w:hAnsi="Carlito" w:cs="Carlito"/>
                            <w:b/>
                            <w:position w:val="-1"/>
                            <w:sz w:val="16"/>
                            <w:szCs w:val="16"/>
                            <w:u w:val="single" w:color="000000"/>
                          </w:rPr>
                          <w:t>,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spacing w:val="-7"/>
                            <w:position w:val="-1"/>
                            <w:sz w:val="16"/>
                            <w:szCs w:val="16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b/>
                            <w:position w:val="-1"/>
                            <w:sz w:val="16"/>
                            <w:szCs w:val="16"/>
                            <w:u w:val="single" w:color="000000"/>
                          </w:rPr>
                          <w:t>M.A.P</w:t>
                        </w:r>
                      </w:p>
                      <w:p w14:paraId="3E4BF7DA" w14:textId="77777777" w:rsidR="008E0965" w:rsidRDefault="00644988">
                        <w:pPr>
                          <w:spacing w:line="140" w:lineRule="exact"/>
                          <w:ind w:left="4727" w:right="3108"/>
                          <w:jc w:val="center"/>
                          <w:rPr>
                            <w:rFonts w:ascii="Carlito" w:eastAsia="Carlito" w:hAnsi="Carlito" w:cs="Carlito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rlito" w:eastAsia="Carlito" w:hAnsi="Carlito" w:cs="Carlito"/>
                            <w:sz w:val="16"/>
                            <w:szCs w:val="16"/>
                          </w:rPr>
                          <w:t>Pembina</w:t>
                        </w:r>
                        <w:r>
                          <w:rPr>
                            <w:rFonts w:ascii="Carlito" w:eastAsia="Carlito" w:hAnsi="Carlito" w:cs="Carlito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sz w:val="16"/>
                            <w:szCs w:val="16"/>
                          </w:rPr>
                          <w:t>Tk. I</w:t>
                        </w:r>
                      </w:p>
                      <w:p w14:paraId="03704476" w14:textId="77777777" w:rsidR="008E0965" w:rsidRDefault="00644988">
                        <w:pPr>
                          <w:spacing w:line="140" w:lineRule="exact"/>
                          <w:ind w:left="4759"/>
                          <w:rPr>
                            <w:rFonts w:ascii="Carlito" w:eastAsia="Carlito" w:hAnsi="Carlito" w:cs="Carlito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rlito" w:eastAsia="Carlito" w:hAnsi="Carlito" w:cs="Carlito"/>
                            <w:position w:val="1"/>
                            <w:sz w:val="16"/>
                            <w:szCs w:val="16"/>
                          </w:rPr>
                          <w:t>Nip. 19790221</w:t>
                        </w:r>
                        <w:r>
                          <w:rPr>
                            <w:rFonts w:ascii="Carlito" w:eastAsia="Carlito" w:hAnsi="Carlito" w:cs="Carlito"/>
                            <w:spacing w:val="-1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position w:val="1"/>
                            <w:sz w:val="16"/>
                            <w:szCs w:val="16"/>
                          </w:rPr>
                          <w:t>200502</w:t>
                        </w:r>
                        <w:r>
                          <w:rPr>
                            <w:rFonts w:ascii="Carlito" w:eastAsia="Carlito" w:hAnsi="Carlito" w:cs="Carlito"/>
                            <w:spacing w:val="-1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arlito" w:eastAsia="Carlito" w:hAnsi="Carlito" w:cs="Carlito"/>
                            <w:position w:val="1"/>
                            <w:sz w:val="16"/>
                            <w:szCs w:val="16"/>
                          </w:rPr>
                          <w:t>1 004</w:t>
                        </w:r>
                      </w:p>
                    </w:tc>
                  </w:tr>
                  <w:tr w:rsidR="008E0965" w14:paraId="0F66FFBE" w14:textId="77777777">
                    <w:trPr>
                      <w:trHeight w:hRule="exact" w:val="240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62EE07D" w14:textId="77777777" w:rsidR="008E0965" w:rsidRDefault="008E0965"/>
                    </w:tc>
                  </w:tr>
                  <w:tr w:rsidR="008E0965" w14:paraId="79FD44D0" w14:textId="77777777">
                    <w:trPr>
                      <w:trHeight w:hRule="exact" w:val="232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6DD7D0" w14:textId="77777777" w:rsidR="008E0965" w:rsidRDefault="008E0965"/>
                    </w:tc>
                  </w:tr>
                  <w:tr w:rsidR="008E0965" w14:paraId="0807EF8E" w14:textId="77777777">
                    <w:trPr>
                      <w:trHeight w:hRule="exact" w:val="142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445E251" w14:textId="77777777" w:rsidR="008E0965" w:rsidRDefault="008E0965"/>
                    </w:tc>
                  </w:tr>
                  <w:tr w:rsidR="008E0965" w14:paraId="7F50CB36" w14:textId="77777777">
                    <w:trPr>
                      <w:trHeight w:hRule="exact" w:val="1077"/>
                    </w:trPr>
                    <w:tc>
                      <w:tcPr>
                        <w:tcW w:w="8788" w:type="dxa"/>
                        <w:gridSpan w:val="3"/>
                        <w:vMerge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14:paraId="337DE1EB" w14:textId="77777777" w:rsidR="008E0965" w:rsidRDefault="008E0965"/>
                    </w:tc>
                  </w:tr>
                </w:tbl>
                <w:p w14:paraId="5990C476" w14:textId="77777777" w:rsidR="008E0965" w:rsidRDefault="008E0965"/>
              </w:txbxContent>
            </v:textbox>
            <w10:wrap anchorx="page"/>
          </v:shape>
        </w:pict>
      </w:r>
      <w:r>
        <w:rPr>
          <w:rFonts w:ascii="Noto Sans" w:eastAsia="Noto Sans" w:hAnsi="Noto Sans" w:cs="Noto Sans"/>
          <w:sz w:val="18"/>
          <w:szCs w:val="18"/>
        </w:rPr>
        <w:t>I.</w:t>
      </w:r>
      <w:r>
        <w:rPr>
          <w:rFonts w:ascii="Noto Sans" w:eastAsia="Noto Sans" w:hAnsi="Noto Sans" w:cs="Noto Sans"/>
          <w:sz w:val="18"/>
          <w:szCs w:val="18"/>
        </w:rPr>
        <w:tab/>
        <w:t xml:space="preserve">Berangkat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dari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     </w:t>
      </w:r>
      <w:proofErr w:type="gramStart"/>
      <w:r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17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spacing w:val="2"/>
          <w:sz w:val="18"/>
          <w:szCs w:val="18"/>
        </w:rPr>
        <w:t xml:space="preserve"> NUNUKA</w:t>
      </w:r>
      <w:r>
        <w:rPr>
          <w:rFonts w:ascii="Noto Sans" w:eastAsia="Noto Sans" w:hAnsi="Noto Sans" w:cs="Noto Sans"/>
          <w:sz w:val="18"/>
          <w:szCs w:val="18"/>
        </w:rPr>
        <w:t>N (Tempat</w:t>
      </w:r>
      <w:r>
        <w:rPr>
          <w:rFonts w:ascii="Noto Sans" w:eastAsia="Noto Sans" w:hAnsi="Noto Sans" w:cs="Noto Sans"/>
          <w:spacing w:val="1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kedudukan</w:t>
      </w:r>
      <w:proofErr w:type="spellEnd"/>
      <w:r>
        <w:rPr>
          <w:rFonts w:ascii="Noto Sans" w:eastAsia="Noto Sans" w:hAnsi="Noto Sans" w:cs="Noto Sans"/>
          <w:sz w:val="18"/>
          <w:szCs w:val="18"/>
        </w:rPr>
        <w:t>)</w:t>
      </w:r>
    </w:p>
    <w:p w14:paraId="377ED4A2" w14:textId="77777777" w:rsidR="008E0965" w:rsidRDefault="00644988">
      <w:pPr>
        <w:ind w:right="118"/>
        <w:jc w:val="righ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Pada </w:t>
      </w:r>
      <w:r>
        <w:rPr>
          <w:rFonts w:ascii="Noto Sans" w:eastAsia="Noto Sans" w:hAnsi="Noto Sans" w:cs="Noto Sans"/>
          <w:sz w:val="18"/>
          <w:szCs w:val="18"/>
        </w:rPr>
        <w:t xml:space="preserve">tanggal         </w:t>
      </w:r>
      <w:proofErr w:type="gramStart"/>
      <w:r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19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spacing w:val="8"/>
          <w:sz w:val="18"/>
          <w:szCs w:val="18"/>
        </w:rPr>
        <w:t xml:space="preserve"> 1</w:t>
      </w:r>
      <w:r>
        <w:rPr>
          <w:rFonts w:ascii="Noto Sans" w:eastAsia="Noto Sans" w:hAnsi="Noto Sans" w:cs="Noto Sans"/>
          <w:sz w:val="18"/>
          <w:szCs w:val="18"/>
        </w:rPr>
        <w:t>5</w:t>
      </w:r>
      <w:r>
        <w:rPr>
          <w:rFonts w:ascii="Noto Sans" w:eastAsia="Noto Sans" w:hAnsi="Noto Sans" w:cs="Noto Sans"/>
          <w:spacing w:val="16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sz w:val="18"/>
          <w:szCs w:val="18"/>
        </w:rPr>
        <w:t>Me</w:t>
      </w:r>
      <w:r>
        <w:rPr>
          <w:rFonts w:ascii="Noto Sans" w:eastAsia="Noto Sans" w:hAnsi="Noto Sans" w:cs="Noto Sans"/>
          <w:sz w:val="18"/>
          <w:szCs w:val="18"/>
        </w:rPr>
        <w:t>i</w:t>
      </w:r>
      <w:r>
        <w:rPr>
          <w:rFonts w:ascii="Noto Sans" w:eastAsia="Noto Sans" w:hAnsi="Noto Sans" w:cs="Noto Sans"/>
          <w:spacing w:val="16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sz w:val="18"/>
          <w:szCs w:val="18"/>
        </w:rPr>
        <w:t>202</w:t>
      </w:r>
      <w:r>
        <w:rPr>
          <w:rFonts w:ascii="Noto Sans" w:eastAsia="Noto Sans" w:hAnsi="Noto Sans" w:cs="Noto Sans"/>
          <w:sz w:val="18"/>
          <w:szCs w:val="18"/>
        </w:rPr>
        <w:t>4</w:t>
      </w:r>
    </w:p>
    <w:p w14:paraId="17B019D4" w14:textId="77777777" w:rsidR="008E0965" w:rsidRDefault="00644988">
      <w:pPr>
        <w:spacing w:before="19" w:line="220" w:lineRule="exact"/>
        <w:jc w:val="right"/>
        <w:rPr>
          <w:rFonts w:ascii="Noto Sans" w:eastAsia="Noto Sans" w:hAnsi="Noto Sans" w:cs="Noto Sans"/>
          <w:sz w:val="18"/>
          <w:szCs w:val="18"/>
        </w:rPr>
      </w:pPr>
      <w:proofErr w:type="spellStart"/>
      <w:r>
        <w:rPr>
          <w:rFonts w:ascii="Noto Sans" w:eastAsia="Noto Sans" w:hAnsi="Noto Sans" w:cs="Noto Sans"/>
          <w:position w:val="-1"/>
          <w:sz w:val="18"/>
          <w:szCs w:val="18"/>
        </w:rPr>
        <w:t>Ke</w:t>
      </w:r>
      <w:proofErr w:type="spellEnd"/>
      <w:r>
        <w:rPr>
          <w:rFonts w:ascii="Noto Sans" w:eastAsia="Noto Sans" w:hAnsi="Noto Sans" w:cs="Noto Sans"/>
          <w:position w:val="-1"/>
          <w:sz w:val="18"/>
          <w:szCs w:val="18"/>
        </w:rPr>
        <w:t xml:space="preserve">                            </w:t>
      </w:r>
      <w:proofErr w:type="gramStart"/>
      <w:r>
        <w:rPr>
          <w:rFonts w:ascii="Noto Sans" w:eastAsia="Noto Sans" w:hAnsi="Noto Sans" w:cs="Noto Sans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31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1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spacing w:val="17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position w:val="-1"/>
          <w:sz w:val="18"/>
          <w:szCs w:val="18"/>
        </w:rPr>
        <w:t>KEC</w:t>
      </w:r>
      <w:r>
        <w:rPr>
          <w:rFonts w:ascii="Noto Sans" w:eastAsia="Noto Sans" w:hAnsi="Noto Sans" w:cs="Noto Sans"/>
          <w:position w:val="-1"/>
          <w:sz w:val="18"/>
          <w:szCs w:val="18"/>
        </w:rPr>
        <w:t>.</w:t>
      </w:r>
      <w:r>
        <w:rPr>
          <w:rFonts w:ascii="Noto Sans" w:eastAsia="Noto Sans" w:hAnsi="Noto Sans" w:cs="Noto Sans"/>
          <w:spacing w:val="16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position w:val="-1"/>
          <w:sz w:val="18"/>
          <w:szCs w:val="18"/>
        </w:rPr>
        <w:t>SEBATI</w:t>
      </w:r>
      <w:r>
        <w:rPr>
          <w:rFonts w:ascii="Noto Sans" w:eastAsia="Noto Sans" w:hAnsi="Noto Sans" w:cs="Noto Sans"/>
          <w:position w:val="-1"/>
          <w:sz w:val="18"/>
          <w:szCs w:val="18"/>
        </w:rPr>
        <w:t>K</w:t>
      </w:r>
    </w:p>
    <w:p w14:paraId="59DB9EB9" w14:textId="77777777" w:rsidR="008E0965" w:rsidRDefault="00644988">
      <w:pPr>
        <w:spacing w:before="6" w:line="100" w:lineRule="exact"/>
        <w:rPr>
          <w:sz w:val="11"/>
          <w:szCs w:val="11"/>
        </w:rPr>
      </w:pPr>
      <w:r>
        <w:br w:type="column"/>
      </w:r>
    </w:p>
    <w:p w14:paraId="59650EB3" w14:textId="77777777" w:rsidR="008E0965" w:rsidRDefault="00644988">
      <w:pPr>
        <w:rPr>
          <w:rFonts w:ascii="Noto Sans" w:eastAsia="Noto Sans" w:hAnsi="Noto Sans" w:cs="Noto Sans"/>
          <w:sz w:val="18"/>
          <w:szCs w:val="18"/>
        </w:rPr>
        <w:sectPr w:rsidR="008E0965">
          <w:type w:val="continuous"/>
          <w:pgSz w:w="20160" w:h="12240" w:orient="landscape"/>
          <w:pgMar w:top="740" w:right="480" w:bottom="280" w:left="1360" w:header="720" w:footer="720" w:gutter="0"/>
          <w:cols w:num="2" w:space="720" w:equalWidth="0">
            <w:col w:w="12849" w:space="2052"/>
            <w:col w:w="3419"/>
          </w:cols>
        </w:sectPr>
      </w:pPr>
      <w:r>
        <w:pict w14:anchorId="0F784E96">
          <v:shape id="_x0000_s1063" type="#_x0000_t202" style="position:absolute;margin-left:847.1pt;margin-top:2.55pt;width:111.85pt;height:76.55pt;z-index:-251661312;mso-position-horizontal-relative:page" filled="f" stroked="f">
            <v:textbox inset="0,0,0,0">
              <w:txbxContent>
                <w:p w14:paraId="6E76AA48" w14:textId="77777777" w:rsidR="008E0965" w:rsidRDefault="00644988">
                  <w:pPr>
                    <w:spacing w:line="180" w:lineRule="exact"/>
                    <w:ind w:right="-47"/>
                    <w:rPr>
                      <w:rFonts w:ascii="Noto Sans" w:eastAsia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eastAsia="Noto Sans" w:hAnsi="Noto Sans" w:cs="Noto Sans"/>
                      <w:position w:val="1"/>
                      <w:sz w:val="18"/>
                      <w:szCs w:val="18"/>
                    </w:rPr>
                    <w:t>Pelaksana Teknis Kegiatan</w:t>
                  </w:r>
                </w:p>
                <w:p w14:paraId="596F8FCE" w14:textId="77777777" w:rsidR="008E0965" w:rsidRDefault="008E0965">
                  <w:pPr>
                    <w:spacing w:line="200" w:lineRule="exact"/>
                  </w:pPr>
                </w:p>
                <w:p w14:paraId="27ECB139" w14:textId="77777777" w:rsidR="008E0965" w:rsidRDefault="008E0965">
                  <w:pPr>
                    <w:spacing w:before="17" w:line="260" w:lineRule="exact"/>
                    <w:rPr>
                      <w:sz w:val="26"/>
                      <w:szCs w:val="26"/>
                    </w:rPr>
                  </w:pPr>
                </w:p>
                <w:p w14:paraId="3E5793F3" w14:textId="77777777" w:rsidR="008E0965" w:rsidRDefault="00644988">
                  <w:pPr>
                    <w:ind w:left="437"/>
                    <w:rPr>
                      <w:rFonts w:ascii="Noto Sans" w:eastAsia="Noto Sans" w:hAnsi="Noto Sans" w:cs="Noto Sans"/>
                      <w:sz w:val="22"/>
                      <w:szCs w:val="22"/>
                    </w:rPr>
                  </w:pPr>
                  <w:r>
                    <w:rPr>
                      <w:rFonts w:ascii="Noto Sans" w:eastAsia="Noto Sans" w:hAnsi="Noto Sans" w:cs="Noto Sans"/>
                      <w:sz w:val="22"/>
                      <w:szCs w:val="22"/>
                    </w:rPr>
                    <w:t>${ttd2}</w:t>
                  </w:r>
                </w:p>
              </w:txbxContent>
            </v:textbox>
            <w10:wrap anchorx="page"/>
          </v:shape>
        </w:pict>
      </w:r>
      <w:r>
        <w:rPr>
          <w:rFonts w:ascii="Noto Sans" w:eastAsia="Noto Sans" w:hAnsi="Noto Sans" w:cs="Noto Sans"/>
          <w:sz w:val="18"/>
          <w:szCs w:val="18"/>
        </w:rPr>
        <w:t>Pejabat</w:t>
      </w:r>
    </w:p>
    <w:p w14:paraId="14F1CDA9" w14:textId="77777777" w:rsidR="008E0965" w:rsidRDefault="008E0965">
      <w:pPr>
        <w:spacing w:before="3" w:line="180" w:lineRule="exact"/>
        <w:rPr>
          <w:sz w:val="19"/>
          <w:szCs w:val="19"/>
        </w:rPr>
      </w:pPr>
    </w:p>
    <w:p w14:paraId="1B6B7DB3" w14:textId="77777777" w:rsidR="008E0965" w:rsidRDefault="008E0965">
      <w:pPr>
        <w:spacing w:line="200" w:lineRule="exact"/>
      </w:pPr>
    </w:p>
    <w:p w14:paraId="05C20370" w14:textId="77777777" w:rsidR="008E0965" w:rsidRDefault="008E0965">
      <w:pPr>
        <w:spacing w:line="200" w:lineRule="exact"/>
      </w:pPr>
    </w:p>
    <w:p w14:paraId="7F0A9722" w14:textId="77777777" w:rsidR="008E0965" w:rsidRDefault="008E0965">
      <w:pPr>
        <w:spacing w:line="200" w:lineRule="exact"/>
        <w:sectPr w:rsidR="008E0965">
          <w:type w:val="continuous"/>
          <w:pgSz w:w="20160" w:h="12240" w:orient="landscape"/>
          <w:pgMar w:top="740" w:right="480" w:bottom="280" w:left="1360" w:header="720" w:footer="720" w:gutter="0"/>
          <w:cols w:space="720"/>
        </w:sectPr>
      </w:pPr>
      <w:bookmarkStart w:id="0" w:name="_GoBack"/>
      <w:bookmarkEnd w:id="0"/>
    </w:p>
    <w:p w14:paraId="5454DD13" w14:textId="77777777" w:rsidR="008E0965" w:rsidRDefault="008E0965">
      <w:pPr>
        <w:spacing w:before="5" w:line="180" w:lineRule="exact"/>
        <w:rPr>
          <w:sz w:val="19"/>
          <w:szCs w:val="19"/>
        </w:rPr>
      </w:pPr>
    </w:p>
    <w:p w14:paraId="56B20721" w14:textId="77777777" w:rsidR="008E0965" w:rsidRDefault="008E0965">
      <w:pPr>
        <w:spacing w:line="200" w:lineRule="exact"/>
      </w:pPr>
    </w:p>
    <w:p w14:paraId="3D8DB683" w14:textId="77777777" w:rsidR="00644988" w:rsidRDefault="00644988">
      <w:pPr>
        <w:ind w:right="84"/>
        <w:jc w:val="right"/>
        <w:rPr>
          <w:rFonts w:ascii="Noto Sans" w:eastAsia="Noto Sans" w:hAnsi="Noto Sans" w:cs="Noto Sans"/>
          <w:sz w:val="18"/>
          <w:szCs w:val="18"/>
        </w:rPr>
      </w:pPr>
    </w:p>
    <w:p w14:paraId="06C8660B" w14:textId="603DCA7B" w:rsidR="008E0965" w:rsidRDefault="00644988">
      <w:pPr>
        <w:ind w:right="84"/>
        <w:jc w:val="righ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II.   </w:t>
      </w:r>
      <w:r>
        <w:rPr>
          <w:rFonts w:ascii="Noto Sans" w:eastAsia="Noto Sans" w:hAnsi="Noto Sans" w:cs="Noto Sans"/>
          <w:spacing w:val="40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Tiba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di</w:t>
      </w:r>
    </w:p>
    <w:p w14:paraId="50FF5A6F" w14:textId="77777777" w:rsidR="008E0965" w:rsidRDefault="00644988">
      <w:pPr>
        <w:spacing w:before="8" w:line="522" w:lineRule="auto"/>
        <w:ind w:left="9879" w:right="-37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Pada tanggal</w:t>
      </w:r>
    </w:p>
    <w:p w14:paraId="6F3D3521" w14:textId="77777777" w:rsidR="008E0965" w:rsidRDefault="00644988">
      <w:pPr>
        <w:ind w:right="74"/>
        <w:jc w:val="righ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Kepala</w:t>
      </w:r>
    </w:p>
    <w:p w14:paraId="1A2C26E8" w14:textId="77777777" w:rsidR="008E0965" w:rsidRDefault="00644988">
      <w:pPr>
        <w:spacing w:before="5" w:line="180" w:lineRule="exact"/>
        <w:rPr>
          <w:sz w:val="19"/>
          <w:szCs w:val="19"/>
        </w:rPr>
      </w:pPr>
      <w:r>
        <w:br w:type="column"/>
      </w:r>
    </w:p>
    <w:p w14:paraId="2ADD45C2" w14:textId="77777777" w:rsidR="008E0965" w:rsidRDefault="008E0965">
      <w:pPr>
        <w:spacing w:line="200" w:lineRule="exact"/>
      </w:pPr>
    </w:p>
    <w:p w14:paraId="04F08C98" w14:textId="77777777" w:rsidR="00644988" w:rsidRDefault="00644988">
      <w:pPr>
        <w:rPr>
          <w:rFonts w:ascii="Noto Sans" w:eastAsia="Noto Sans" w:hAnsi="Noto Sans" w:cs="Noto Sans"/>
          <w:sz w:val="18"/>
          <w:szCs w:val="18"/>
        </w:rPr>
      </w:pPr>
    </w:p>
    <w:p w14:paraId="05C9F527" w14:textId="009F93AA" w:rsidR="008E0965" w:rsidRDefault="00644988">
      <w:pPr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:</w:t>
      </w:r>
    </w:p>
    <w:p w14:paraId="2FCE8C32" w14:textId="77777777" w:rsidR="008E0965" w:rsidRDefault="00644988">
      <w:pPr>
        <w:spacing w:before="8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:</w:t>
      </w:r>
    </w:p>
    <w:p w14:paraId="21E52864" w14:textId="77777777" w:rsidR="008E0965" w:rsidRDefault="008E0965">
      <w:pPr>
        <w:spacing w:before="7" w:line="240" w:lineRule="exact"/>
        <w:rPr>
          <w:sz w:val="24"/>
          <w:szCs w:val="24"/>
        </w:rPr>
      </w:pPr>
    </w:p>
    <w:p w14:paraId="6F4B5014" w14:textId="77777777" w:rsidR="008E0965" w:rsidRDefault="00644988">
      <w:pPr>
        <w:ind w:right="-47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: </w:t>
      </w:r>
      <w:r>
        <w:rPr>
          <w:rFonts w:ascii="Noto Sans" w:eastAsia="Noto Sans" w:hAnsi="Noto Sans" w:cs="Noto Sans"/>
          <w:spacing w:val="24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-----------------------</w:t>
      </w:r>
    </w:p>
    <w:p w14:paraId="374C019B" w14:textId="77777777" w:rsidR="008E0965" w:rsidRDefault="008E0965">
      <w:pPr>
        <w:spacing w:line="200" w:lineRule="exact"/>
      </w:pPr>
    </w:p>
    <w:p w14:paraId="79E67856" w14:textId="77777777" w:rsidR="008E0965" w:rsidRDefault="008E0965">
      <w:pPr>
        <w:spacing w:before="15" w:line="260" w:lineRule="exact"/>
        <w:rPr>
          <w:sz w:val="26"/>
          <w:szCs w:val="26"/>
        </w:rPr>
      </w:pPr>
    </w:p>
    <w:p w14:paraId="19A38410" w14:textId="77777777" w:rsidR="008E0965" w:rsidRDefault="00644988">
      <w:pPr>
        <w:spacing w:line="220" w:lineRule="exact"/>
        <w:ind w:left="132" w:right="-33"/>
        <w:jc w:val="center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-1"/>
          <w:sz w:val="18"/>
          <w:szCs w:val="18"/>
        </w:rPr>
        <w:t>-----------------------</w:t>
      </w:r>
    </w:p>
    <w:p w14:paraId="310E275D" w14:textId="77777777" w:rsidR="008E0965" w:rsidRDefault="00644988">
      <w:pPr>
        <w:spacing w:line="200" w:lineRule="exact"/>
      </w:pPr>
      <w:r>
        <w:br w:type="column"/>
      </w:r>
    </w:p>
    <w:p w14:paraId="0708F48E" w14:textId="77777777" w:rsidR="008E0965" w:rsidRDefault="008E0965">
      <w:pPr>
        <w:spacing w:before="10" w:line="220" w:lineRule="exact"/>
        <w:rPr>
          <w:sz w:val="22"/>
          <w:szCs w:val="22"/>
        </w:rPr>
      </w:pPr>
    </w:p>
    <w:p w14:paraId="28DF16A2" w14:textId="77777777" w:rsidR="00644988" w:rsidRDefault="00644988">
      <w:pPr>
        <w:spacing w:line="263" w:lineRule="auto"/>
        <w:ind w:right="-37"/>
        <w:rPr>
          <w:rFonts w:ascii="Noto Sans" w:eastAsia="Noto Sans" w:hAnsi="Noto Sans" w:cs="Noto Sans"/>
          <w:sz w:val="18"/>
          <w:szCs w:val="18"/>
        </w:rPr>
      </w:pPr>
    </w:p>
    <w:p w14:paraId="7D9A8FEC" w14:textId="1B4E60AA" w:rsidR="008E0965" w:rsidRDefault="00644988">
      <w:pPr>
        <w:spacing w:line="263" w:lineRule="auto"/>
        <w:ind w:right="-37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Berangkat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dari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Ke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Pada tanggal Kepala</w:t>
      </w:r>
    </w:p>
    <w:p w14:paraId="2D90549C" w14:textId="77777777" w:rsidR="008E0965" w:rsidRDefault="00644988">
      <w:pPr>
        <w:spacing w:before="37" w:line="200" w:lineRule="exact"/>
        <w:ind w:left="1234" w:right="1441"/>
        <w:jc w:val="center"/>
        <w:rPr>
          <w:rFonts w:ascii="Liberation Sans" w:eastAsia="Liberation Sans" w:hAnsi="Liberation Sans" w:cs="Liberation Sans"/>
          <w:sz w:val="18"/>
          <w:szCs w:val="18"/>
        </w:rPr>
      </w:pPr>
      <w:r>
        <w:br w:type="column"/>
      </w:r>
      <w:r>
        <w:rPr>
          <w:rFonts w:ascii="Liberation Sans" w:eastAsia="Liberation Sans" w:hAnsi="Liberation Sans" w:cs="Liberation Sans"/>
          <w:b/>
          <w:position w:val="-1"/>
          <w:sz w:val="18"/>
          <w:szCs w:val="18"/>
          <w:u w:val="single" w:color="000000"/>
        </w:rPr>
        <w:t>TAMRIN,</w:t>
      </w:r>
      <w:r>
        <w:rPr>
          <w:rFonts w:ascii="Liberation Sans" w:eastAsia="Liberation Sans" w:hAnsi="Liberation Sans" w:cs="Liberation Sans"/>
          <w:b/>
          <w:spacing w:val="-10"/>
          <w:position w:val="-1"/>
          <w:sz w:val="18"/>
          <w:szCs w:val="18"/>
          <w:u w:val="single" w:color="000000"/>
        </w:rPr>
        <w:t xml:space="preserve"> </w:t>
      </w:r>
      <w:r>
        <w:rPr>
          <w:rFonts w:ascii="Liberation Sans" w:eastAsia="Liberation Sans" w:hAnsi="Liberation Sans" w:cs="Liberation Sans"/>
          <w:b/>
          <w:position w:val="-1"/>
          <w:sz w:val="18"/>
          <w:szCs w:val="18"/>
          <w:u w:val="single" w:color="000000"/>
        </w:rPr>
        <w:t>SE</w:t>
      </w:r>
    </w:p>
    <w:p w14:paraId="150AB286" w14:textId="77777777" w:rsidR="008E0965" w:rsidRDefault="00644988">
      <w:pPr>
        <w:spacing w:line="180" w:lineRule="exact"/>
        <w:ind w:left="561" w:right="771"/>
        <w:jc w:val="center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1"/>
          <w:sz w:val="18"/>
          <w:szCs w:val="18"/>
        </w:rPr>
        <w:t>Nip. 19730723 200604 1 017</w:t>
      </w:r>
    </w:p>
    <w:p w14:paraId="2E1F35AB" w14:textId="77777777" w:rsidR="00644988" w:rsidRDefault="00644988">
      <w:pPr>
        <w:spacing w:line="200" w:lineRule="exact"/>
        <w:rPr>
          <w:rFonts w:ascii="Noto Sans" w:eastAsia="Noto Sans" w:hAnsi="Noto Sans" w:cs="Noto Sans"/>
          <w:position w:val="1"/>
          <w:sz w:val="18"/>
          <w:szCs w:val="18"/>
        </w:rPr>
      </w:pPr>
    </w:p>
    <w:p w14:paraId="566F8DF4" w14:textId="11741A3C" w:rsidR="008E0965" w:rsidRDefault="00644988">
      <w:pPr>
        <w:spacing w:line="200" w:lineRule="exac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</w:p>
    <w:p w14:paraId="10A5AA3A" w14:textId="77777777" w:rsidR="008E0965" w:rsidRDefault="00644988">
      <w:pPr>
        <w:spacing w:before="8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:</w:t>
      </w:r>
    </w:p>
    <w:p w14:paraId="3E802BB7" w14:textId="77777777" w:rsidR="008E0965" w:rsidRDefault="00644988">
      <w:pPr>
        <w:spacing w:before="19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:</w:t>
      </w:r>
    </w:p>
    <w:p w14:paraId="5619F19B" w14:textId="77777777" w:rsidR="008E0965" w:rsidRDefault="00644988">
      <w:pPr>
        <w:spacing w:before="20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:</w:t>
      </w:r>
    </w:p>
    <w:p w14:paraId="3C56B741" w14:textId="77777777" w:rsidR="008E0965" w:rsidRDefault="008E0965">
      <w:pPr>
        <w:spacing w:before="12" w:line="200" w:lineRule="exact"/>
      </w:pPr>
    </w:p>
    <w:p w14:paraId="65C0FA53" w14:textId="77777777" w:rsidR="008E0965" w:rsidRDefault="00644988">
      <w:pPr>
        <w:ind w:left="166"/>
        <w:rPr>
          <w:rFonts w:ascii="Noto Sans" w:eastAsia="Noto Sans" w:hAnsi="Noto Sans" w:cs="Noto Sans"/>
          <w:sz w:val="18"/>
          <w:szCs w:val="18"/>
        </w:rPr>
        <w:sectPr w:rsidR="008E0965">
          <w:type w:val="continuous"/>
          <w:pgSz w:w="20160" w:h="12240" w:orient="landscape"/>
          <w:pgMar w:top="740" w:right="480" w:bottom="280" w:left="1360" w:header="720" w:footer="720" w:gutter="0"/>
          <w:cols w:num="4" w:space="720" w:equalWidth="0">
            <w:col w:w="10525" w:space="612"/>
            <w:col w:w="1499" w:space="539"/>
            <w:col w:w="878" w:space="486"/>
            <w:col w:w="3781"/>
          </w:cols>
        </w:sectPr>
      </w:pPr>
      <w:r>
        <w:rPr>
          <w:rFonts w:ascii="Noto Sans" w:eastAsia="Noto Sans" w:hAnsi="Noto Sans" w:cs="Noto Sans"/>
          <w:sz w:val="18"/>
          <w:szCs w:val="18"/>
        </w:rPr>
        <w:t>-----------------------</w:t>
      </w:r>
    </w:p>
    <w:p w14:paraId="37502775" w14:textId="77777777" w:rsidR="008E0965" w:rsidRDefault="008E0965">
      <w:pPr>
        <w:spacing w:before="2" w:line="140" w:lineRule="exact"/>
        <w:rPr>
          <w:sz w:val="14"/>
          <w:szCs w:val="14"/>
        </w:rPr>
      </w:pPr>
    </w:p>
    <w:p w14:paraId="19067D29" w14:textId="77777777" w:rsidR="008E0965" w:rsidRDefault="00644988">
      <w:pPr>
        <w:spacing w:line="240" w:lineRule="exact"/>
        <w:ind w:left="9482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III. </w:t>
      </w:r>
      <w:r>
        <w:rPr>
          <w:rFonts w:ascii="Noto Sans" w:eastAsia="Noto Sans" w:hAnsi="Noto Sans" w:cs="Noto Sans"/>
          <w:spacing w:val="1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Tiba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di              </w:t>
      </w:r>
      <w:proofErr w:type="gramStart"/>
      <w:r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17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sz w:val="18"/>
          <w:szCs w:val="18"/>
        </w:rPr>
        <w:t xml:space="preserve">                                         </w:t>
      </w:r>
      <w:r>
        <w:rPr>
          <w:rFonts w:ascii="Noto Sans" w:eastAsia="Noto Sans" w:hAnsi="Noto Sans" w:cs="Noto Sans"/>
          <w:spacing w:val="25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Berangkat         </w:t>
      </w:r>
      <w:r>
        <w:rPr>
          <w:rFonts w:ascii="Noto Sans" w:eastAsia="Noto Sans" w:hAnsi="Noto Sans" w:cs="Noto Sans"/>
          <w:spacing w:val="18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</w:p>
    <w:p w14:paraId="28FC5694" w14:textId="77777777" w:rsidR="008E0965" w:rsidRDefault="00644988">
      <w:pPr>
        <w:spacing w:line="160" w:lineRule="exact"/>
        <w:ind w:right="4813"/>
        <w:jc w:val="right"/>
        <w:rPr>
          <w:rFonts w:ascii="Noto Sans" w:eastAsia="Noto Sans" w:hAnsi="Noto Sans" w:cs="Noto Sans"/>
          <w:sz w:val="18"/>
          <w:szCs w:val="18"/>
        </w:rPr>
      </w:pPr>
      <w:proofErr w:type="spellStart"/>
      <w:r>
        <w:rPr>
          <w:rFonts w:ascii="Noto Sans" w:eastAsia="Noto Sans" w:hAnsi="Noto Sans" w:cs="Noto Sans"/>
          <w:sz w:val="18"/>
          <w:szCs w:val="18"/>
        </w:rPr>
        <w:t>dari</w:t>
      </w:r>
      <w:proofErr w:type="spellEnd"/>
    </w:p>
    <w:p w14:paraId="73922695" w14:textId="77777777" w:rsidR="008E0965" w:rsidRDefault="00644988">
      <w:pPr>
        <w:spacing w:line="220" w:lineRule="exact"/>
        <w:ind w:right="3733"/>
        <w:jc w:val="right"/>
        <w:rPr>
          <w:rFonts w:ascii="Noto Sans" w:eastAsia="Noto Sans" w:hAnsi="Noto Sans" w:cs="Noto Sans"/>
          <w:sz w:val="18"/>
          <w:szCs w:val="18"/>
        </w:rPr>
      </w:pPr>
      <w:r>
        <w:pict w14:anchorId="156B9188">
          <v:group id="_x0000_s1061" style="position:absolute;left:0;text-align:left;margin-left:632.15pt;margin-top:8.45pt;width:68.9pt;height:.05pt;z-index:-251659264;mso-position-horizontal-relative:page" coordorigin="12643,169" coordsize="1378,1">
            <v:shape id="_x0000_s1062" style="position:absolute;left:12643;top:169;width:1378;height:1" coordorigin="12643,169" coordsize="1378,1" path="m12643,169r1378,1e" filled="f" strokeweight=".8pt">
              <v:stroke dashstyle="dash"/>
              <v:path arrowok="t"/>
            </v:shape>
            <w10:wrap anchorx="page"/>
          </v:group>
        </w:pict>
      </w:r>
      <w:r>
        <w:pict w14:anchorId="5ABADB5B">
          <v:group id="_x0000_s1059" style="position:absolute;left:0;text-align:left;margin-left:802.2pt;margin-top:8.45pt;width:68.95pt;height:.05pt;z-index:-251658240;mso-position-horizontal-relative:page" coordorigin="16044,169" coordsize="1379,1">
            <v:shape id="_x0000_s1060" style="position:absolute;left:16044;top:169;width:1379;height:1" coordorigin="16044,169" coordsize="1379,1" path="m16044,169r1379,1e" filled="f" strokeweight=".8pt">
              <v:stroke dashstyle="dash"/>
              <v:path arrowok="t"/>
            </v:shape>
            <w10:wrap anchorx="page"/>
          </v:group>
        </w:pict>
      </w:r>
      <w:r>
        <w:rPr>
          <w:rFonts w:ascii="Noto Sans" w:eastAsia="Noto Sans" w:hAnsi="Noto Sans" w:cs="Noto Sans"/>
          <w:position w:val="1"/>
          <w:sz w:val="18"/>
          <w:szCs w:val="18"/>
        </w:rPr>
        <w:t xml:space="preserve">Pada tanggal  </w:t>
      </w:r>
      <w:proofErr w:type="gramStart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3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                                        </w:t>
      </w:r>
      <w:r>
        <w:rPr>
          <w:rFonts w:ascii="Noto Sans" w:eastAsia="Noto Sans" w:hAnsi="Noto Sans" w:cs="Noto Sans"/>
          <w:spacing w:val="25"/>
          <w:position w:val="1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8"/>
          <w:szCs w:val="18"/>
        </w:rPr>
        <w:t>Ke</w:t>
      </w:r>
      <w:proofErr w:type="spellEnd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                      </w:t>
      </w:r>
      <w:r>
        <w:rPr>
          <w:rFonts w:ascii="Noto Sans" w:eastAsia="Noto Sans" w:hAnsi="Noto Sans" w:cs="Noto Sans"/>
          <w:spacing w:val="28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</w:p>
    <w:p w14:paraId="48DF1285" w14:textId="77777777" w:rsidR="008E0965" w:rsidRDefault="00644988">
      <w:pPr>
        <w:spacing w:line="220" w:lineRule="exact"/>
        <w:ind w:right="3733"/>
        <w:jc w:val="right"/>
        <w:rPr>
          <w:rFonts w:ascii="Noto Sans" w:eastAsia="Noto Sans" w:hAnsi="Noto Sans" w:cs="Noto Sans"/>
          <w:sz w:val="18"/>
          <w:szCs w:val="18"/>
        </w:rPr>
      </w:pPr>
      <w:r>
        <w:pict w14:anchorId="4D7E20CD">
          <v:group id="_x0000_s1038" style="position:absolute;left:0;text-align:left;margin-left:538.3pt;margin-top:41.65pt;width:442.3pt;height:506.8pt;z-index:-251657216;mso-position-horizontal-relative:page;mso-position-vertical-relative:page" coordorigin="10766,833" coordsize="8846,10136">
            <v:shape id="_x0000_s1058" style="position:absolute;left:10773;top:848;width:8831;height:0" coordorigin="10773,848" coordsize="8831,0" path="m10773,848r8831,e" filled="f">
              <v:path arrowok="t"/>
            </v:shape>
            <v:shape id="_x0000_s1057" style="position:absolute;left:10787;top:3106;width:8803;height:0" coordorigin="10787,3106" coordsize="8803,0" path="m10787,3106r8803,e" filled="f">
              <v:path arrowok="t"/>
            </v:shape>
            <v:shape id="_x0000_s1056" style="position:absolute;left:10787;top:4950;width:8803;height:0" coordorigin="10787,4950" coordsize="8803,0" path="m10787,4950r8803,e" filled="f">
              <v:path arrowok="t"/>
            </v:shape>
            <v:shape id="_x0000_s1055" style="position:absolute;left:10787;top:6762;width:8803;height:0" coordorigin="10787,6762" coordsize="8803,0" path="m10787,6762r8803,e" filled="f">
              <v:path arrowok="t"/>
            </v:shape>
            <v:shape id="_x0000_s1054" style="position:absolute;left:10787;top:8576;width:3686;height:0" coordorigin="10787,8576" coordsize="3686,0" path="m10787,8576r3686,e" filled="f">
              <v:path arrowok="t"/>
            </v:shape>
            <v:shape id="_x0000_s1053" style="position:absolute;left:14463;top:8573;width:429;height:0" coordorigin="14463,8573" coordsize="429,0" path="m14463,8573r429,e" filled="f" strokeweight=".5pt">
              <v:path arrowok="t"/>
            </v:shape>
            <v:shape id="_x0000_s1052" style="position:absolute;left:10787;top:10430;width:8800;height:0" coordorigin="10787,10430" coordsize="8800,0" path="m10787,10430r8800,e" filled="f">
              <v:path arrowok="t"/>
            </v:shape>
            <v:shape id="_x0000_s1051" style="position:absolute;left:10787;top:10642;width:8803;height:0" coordorigin="10787,10642" coordsize="8803,0" path="m10787,10642r8803,e" filled="f">
              <v:path arrowok="t"/>
            </v:shape>
            <v:shape id="_x0000_s1050" style="position:absolute;left:10773;top:10954;width:8831;height:0" coordorigin="10773,10954" coordsize="8831,0" path="m10773,10954r8831,e" filled="f">
              <v:path arrowok="t"/>
            </v:shape>
            <v:shape id="_x0000_s1049" style="position:absolute;left:10780;top:840;width:0;height:10121" coordorigin="10780,840" coordsize="0,10121" path="m10780,840r,10121e" filled="f">
              <v:path arrowok="t"/>
            </v:shape>
            <v:shape id="_x0000_s1048" style="position:absolute;left:14468;top:8568;width:0;height:1869" coordorigin="14468,8568" coordsize="0,1869" path="m14468,8568r,1869e" filled="f" strokeweight=".5pt">
              <v:path arrowok="t"/>
            </v:shape>
            <v:shape id="_x0000_s1047" style="position:absolute;left:18662;top:8573;width:925;height:0" coordorigin="18662,8573" coordsize="925,0" path="m18662,8573r925,e" filled="f" strokeweight=".5pt">
              <v:path arrowok="t"/>
            </v:shape>
            <v:shape id="_x0000_s1046" style="position:absolute;left:19596;top:840;width:0;height:7738" coordorigin="19596,840" coordsize="0,7738" path="m19596,840r,7738e" filled="f">
              <v:path arrowok="t"/>
            </v:shape>
            <v:shape id="_x0000_s1045" style="position:absolute;left:19596;top:8568;width:0;height:1869" coordorigin="19596,8568" coordsize="0,1869" path="m19596,8568r,1869e" filled="f" strokeweight=".5pt">
              <v:path arrowok="t"/>
            </v:shape>
            <v:shape id="_x0000_s1044" style="position:absolute;left:19596;top:10422;width:0;height:539" coordorigin="19596,10422" coordsize="0,539" path="m19596,10422r,539e" filled="f">
              <v:path arrowok="t"/>
            </v:shape>
            <v:shape id="_x0000_s1043" style="position:absolute;left:14892;top:8448;width:3770;height:958" coordorigin="14892,8448" coordsize="3770,958" path="m16777,9406r1885,l18662,8448r-3770,l14892,9406r1885,xe" stroked="f">
              <v:path arrowok="t"/>
            </v:shape>
            <v:shape id="_x0000_s1042" style="position:absolute;left:14892;top:8448;width:3770;height:958" coordorigin="14892,8448" coordsize="3770,958" path="m16777,9406r-1885,l14892,8448r3770,l18662,9406r-1885,xe" filled="f" strokeweight="1pt">
              <v:path arrowok="t"/>
            </v:shape>
            <v:shape id="_x0000_s1041" style="position:absolute;left:14964;top:8532;width:780;height:756" coordorigin="14964,8532" coordsize="780,756" path="m15354,9288r390,l15744,8532r-780,l14964,9288r390,xe" stroked="f">
              <v:path arrowok="t"/>
            </v:shape>
            <v:shape id="_x0000_s1040" type="#_x0000_t75" style="position:absolute;left:15161;top:8671;width:388;height:476">
              <v:imagedata r:id="rId7" o:title=""/>
            </v:shape>
            <v:shape id="_x0000_s1039" type="#_x0000_t75" style="position:absolute;left:17405;top:907;width:1531;height:1531">
              <v:imagedata r:id="rId8" o:title=""/>
            </v:shape>
            <w10:wrap anchorx="page" anchory="page"/>
          </v:group>
        </w:pict>
      </w:r>
      <w:r>
        <w:rPr>
          <w:rFonts w:ascii="Noto Sans" w:eastAsia="Noto Sans" w:hAnsi="Noto Sans" w:cs="Noto Sans"/>
          <w:position w:val="1"/>
          <w:sz w:val="18"/>
          <w:szCs w:val="18"/>
        </w:rPr>
        <w:t xml:space="preserve">Pada tanggal   </w:t>
      </w:r>
      <w:proofErr w:type="gramStart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16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  <w:proofErr w:type="gramEnd"/>
    </w:p>
    <w:p w14:paraId="30D663D7" w14:textId="77777777" w:rsidR="008E0965" w:rsidRDefault="00644988">
      <w:pPr>
        <w:spacing w:before="14" w:line="220" w:lineRule="exact"/>
        <w:ind w:left="9879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-1"/>
          <w:sz w:val="18"/>
          <w:szCs w:val="18"/>
        </w:rPr>
        <w:t xml:space="preserve">Kepala            </w:t>
      </w:r>
      <w:proofErr w:type="gramStart"/>
      <w:r>
        <w:rPr>
          <w:rFonts w:ascii="Noto Sans" w:eastAsia="Noto Sans" w:hAnsi="Noto Sans" w:cs="Noto Sans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30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1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25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1"/>
          <w:sz w:val="18"/>
          <w:szCs w:val="18"/>
        </w:rPr>
        <w:t xml:space="preserve">-----------------------          </w:t>
      </w:r>
      <w:r>
        <w:rPr>
          <w:rFonts w:ascii="Noto Sans" w:eastAsia="Noto Sans" w:hAnsi="Noto Sans" w:cs="Noto Sans"/>
          <w:spacing w:val="25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1"/>
          <w:sz w:val="18"/>
          <w:szCs w:val="18"/>
        </w:rPr>
        <w:t xml:space="preserve">Kepala               </w:t>
      </w:r>
      <w:r>
        <w:rPr>
          <w:rFonts w:ascii="Noto Sans" w:eastAsia="Noto Sans" w:hAnsi="Noto Sans" w:cs="Noto Sans"/>
          <w:spacing w:val="42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1"/>
          <w:sz w:val="18"/>
          <w:szCs w:val="18"/>
        </w:rPr>
        <w:t xml:space="preserve">: </w:t>
      </w:r>
      <w:r>
        <w:rPr>
          <w:rFonts w:ascii="Noto Sans" w:eastAsia="Noto Sans" w:hAnsi="Noto Sans" w:cs="Noto Sans"/>
          <w:spacing w:val="26"/>
          <w:position w:val="-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1"/>
          <w:sz w:val="18"/>
          <w:szCs w:val="18"/>
        </w:rPr>
        <w:t>-----------------------</w:t>
      </w:r>
    </w:p>
    <w:p w14:paraId="2BC0FBAF" w14:textId="77777777" w:rsidR="008E0965" w:rsidRDefault="008E0965">
      <w:pPr>
        <w:spacing w:line="200" w:lineRule="exact"/>
      </w:pPr>
    </w:p>
    <w:p w14:paraId="2584347B" w14:textId="77777777" w:rsidR="008E0965" w:rsidRDefault="008E0965">
      <w:pPr>
        <w:spacing w:line="200" w:lineRule="exact"/>
      </w:pPr>
    </w:p>
    <w:p w14:paraId="5BDE063C" w14:textId="77777777" w:rsidR="008E0965" w:rsidRDefault="008E0965">
      <w:pPr>
        <w:spacing w:before="11" w:line="280" w:lineRule="exact"/>
        <w:rPr>
          <w:sz w:val="28"/>
          <w:szCs w:val="28"/>
        </w:rPr>
      </w:pPr>
    </w:p>
    <w:p w14:paraId="6FA2046F" w14:textId="77777777" w:rsidR="008E0965" w:rsidRDefault="00644988">
      <w:pPr>
        <w:spacing w:before="9" w:line="240" w:lineRule="exact"/>
        <w:ind w:left="9482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IV.</w:t>
      </w:r>
      <w:r>
        <w:rPr>
          <w:rFonts w:ascii="Noto Sans" w:eastAsia="Noto Sans" w:hAnsi="Noto Sans" w:cs="Noto Sans"/>
          <w:spacing w:val="28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sz w:val="18"/>
          <w:szCs w:val="18"/>
        </w:rPr>
        <w:t>Tiba</w:t>
      </w:r>
      <w:proofErr w:type="spellEnd"/>
      <w:r>
        <w:rPr>
          <w:rFonts w:ascii="Noto Sans" w:eastAsia="Noto Sans" w:hAnsi="Noto Sans" w:cs="Noto Sans"/>
          <w:sz w:val="18"/>
          <w:szCs w:val="18"/>
        </w:rPr>
        <w:t xml:space="preserve"> di               </w:t>
      </w:r>
      <w:proofErr w:type="gramStart"/>
      <w:r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5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sz w:val="18"/>
          <w:szCs w:val="18"/>
        </w:rPr>
        <w:t xml:space="preserve">                                         </w:t>
      </w:r>
      <w:r>
        <w:rPr>
          <w:rFonts w:ascii="Noto Sans" w:eastAsia="Noto Sans" w:hAnsi="Noto Sans" w:cs="Noto Sans"/>
          <w:spacing w:val="24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Berangkat         </w:t>
      </w:r>
      <w:r>
        <w:rPr>
          <w:rFonts w:ascii="Noto Sans" w:eastAsia="Noto Sans" w:hAnsi="Noto Sans" w:cs="Noto Sans"/>
          <w:spacing w:val="18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</w:p>
    <w:p w14:paraId="359111F5" w14:textId="77777777" w:rsidR="008E0965" w:rsidRDefault="00644988">
      <w:pPr>
        <w:spacing w:line="160" w:lineRule="exact"/>
        <w:ind w:right="4813"/>
        <w:jc w:val="right"/>
        <w:rPr>
          <w:rFonts w:ascii="Noto Sans" w:eastAsia="Noto Sans" w:hAnsi="Noto Sans" w:cs="Noto Sans"/>
          <w:sz w:val="18"/>
          <w:szCs w:val="18"/>
        </w:rPr>
      </w:pPr>
      <w:proofErr w:type="spellStart"/>
      <w:r>
        <w:rPr>
          <w:rFonts w:ascii="Noto Sans" w:eastAsia="Noto Sans" w:hAnsi="Noto Sans" w:cs="Noto Sans"/>
          <w:sz w:val="18"/>
          <w:szCs w:val="18"/>
        </w:rPr>
        <w:t>dari</w:t>
      </w:r>
      <w:proofErr w:type="spellEnd"/>
    </w:p>
    <w:p w14:paraId="196AB2C2" w14:textId="77777777" w:rsidR="008E0965" w:rsidRDefault="00644988">
      <w:pPr>
        <w:spacing w:line="220" w:lineRule="exact"/>
        <w:ind w:right="3733"/>
        <w:jc w:val="righ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1"/>
          <w:sz w:val="18"/>
          <w:szCs w:val="18"/>
        </w:rPr>
        <w:t xml:space="preserve">Pada tanggal  </w:t>
      </w:r>
      <w:proofErr w:type="gramStart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4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                                        </w:t>
      </w:r>
      <w:r>
        <w:rPr>
          <w:rFonts w:ascii="Noto Sans" w:eastAsia="Noto Sans" w:hAnsi="Noto Sans" w:cs="Noto Sans"/>
          <w:spacing w:val="24"/>
          <w:position w:val="1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8"/>
          <w:szCs w:val="18"/>
        </w:rPr>
        <w:t>Ke</w:t>
      </w:r>
      <w:proofErr w:type="spellEnd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                      </w:t>
      </w:r>
      <w:r>
        <w:rPr>
          <w:rFonts w:ascii="Noto Sans" w:eastAsia="Noto Sans" w:hAnsi="Noto Sans" w:cs="Noto Sans"/>
          <w:spacing w:val="28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</w:p>
    <w:p w14:paraId="2D586C48" w14:textId="77777777" w:rsidR="008E0965" w:rsidRDefault="00644988">
      <w:pPr>
        <w:spacing w:line="220" w:lineRule="exact"/>
        <w:ind w:right="3733"/>
        <w:jc w:val="righ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1"/>
          <w:sz w:val="18"/>
          <w:szCs w:val="18"/>
        </w:rPr>
        <w:t xml:space="preserve">Pada tanggal   </w:t>
      </w:r>
      <w:proofErr w:type="gramStart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16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1"/>
          <w:sz w:val="18"/>
          <w:szCs w:val="18"/>
        </w:rPr>
        <w:t>:</w:t>
      </w:r>
      <w:proofErr w:type="gramEnd"/>
    </w:p>
    <w:p w14:paraId="343EDBA7" w14:textId="77777777" w:rsidR="008E0965" w:rsidRDefault="00644988">
      <w:pPr>
        <w:spacing w:before="14"/>
        <w:ind w:left="9879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Kepala            </w:t>
      </w:r>
      <w:proofErr w:type="gramStart"/>
      <w:r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30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:</w:t>
      </w:r>
      <w:proofErr w:type="gramEnd"/>
      <w:r>
        <w:rPr>
          <w:rFonts w:ascii="Noto Sans" w:eastAsia="Noto Sans" w:hAnsi="Noto Sans" w:cs="Noto Sans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25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-----------------------          </w:t>
      </w:r>
      <w:r>
        <w:rPr>
          <w:rFonts w:ascii="Noto Sans" w:eastAsia="Noto Sans" w:hAnsi="Noto Sans" w:cs="Noto Sans"/>
          <w:spacing w:val="25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Kepala               </w:t>
      </w:r>
      <w:r>
        <w:rPr>
          <w:rFonts w:ascii="Noto Sans" w:eastAsia="Noto Sans" w:hAnsi="Noto Sans" w:cs="Noto Sans"/>
          <w:spacing w:val="42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: </w:t>
      </w:r>
      <w:r>
        <w:rPr>
          <w:rFonts w:ascii="Noto Sans" w:eastAsia="Noto Sans" w:hAnsi="Noto Sans" w:cs="Noto Sans"/>
          <w:spacing w:val="26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-----------------------</w:t>
      </w:r>
    </w:p>
    <w:p w14:paraId="6A7D52CF" w14:textId="77777777" w:rsidR="008E0965" w:rsidRDefault="008E0965">
      <w:pPr>
        <w:spacing w:line="200" w:lineRule="exact"/>
      </w:pPr>
    </w:p>
    <w:p w14:paraId="64DEB16E" w14:textId="77777777" w:rsidR="008E0965" w:rsidRDefault="008E0965">
      <w:pPr>
        <w:spacing w:before="15" w:line="220" w:lineRule="exact"/>
        <w:rPr>
          <w:sz w:val="22"/>
          <w:szCs w:val="22"/>
        </w:rPr>
      </w:pPr>
    </w:p>
    <w:p w14:paraId="4E49A7D2" w14:textId="77777777" w:rsidR="008E0965" w:rsidRDefault="00644988">
      <w:pPr>
        <w:spacing w:line="200" w:lineRule="exact"/>
        <w:ind w:left="11304"/>
        <w:rPr>
          <w:rFonts w:ascii="Noto Sans" w:eastAsia="Noto Sans" w:hAnsi="Noto Sans" w:cs="Noto Sans"/>
          <w:sz w:val="18"/>
          <w:szCs w:val="18"/>
        </w:rPr>
      </w:pPr>
      <w:r>
        <w:pict w14:anchorId="7ABD4424">
          <v:shape id="_x0000_s1037" type="#_x0000_t202" style="position:absolute;left:0;text-align:left;margin-left:744.6pt;margin-top:7.85pt;width:192.05pt;height:47.9pt;z-index:-251664384;mso-position-horizontal-relative:page" filled="f" stroked="f">
            <v:textbox inset="0,0,0,0">
              <w:txbxContent>
                <w:p w14:paraId="1391ECFD" w14:textId="77777777" w:rsidR="008E0965" w:rsidRDefault="008E0965">
                  <w:pPr>
                    <w:spacing w:before="4" w:line="120" w:lineRule="exact"/>
                    <w:rPr>
                      <w:sz w:val="13"/>
                      <w:szCs w:val="13"/>
                    </w:rPr>
                  </w:pPr>
                </w:p>
                <w:p w14:paraId="603D533D" w14:textId="77777777" w:rsidR="008E0965" w:rsidRDefault="00644988">
                  <w:pPr>
                    <w:spacing w:line="271" w:lineRule="auto"/>
                    <w:ind w:left="40" w:right="-27"/>
                    <w:jc w:val="both"/>
                    <w:rPr>
                      <w:rFonts w:ascii="Noto Sans" w:eastAsia="Noto Sans" w:hAnsi="Noto Sans" w:cs="Noto Sans"/>
                      <w:sz w:val="13"/>
                      <w:szCs w:val="13"/>
                    </w:rPr>
                  </w:pPr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Telah</w:t>
                  </w:r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proofErr w:type="spellStart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diperiksa</w:t>
                  </w:r>
                  <w:proofErr w:type="spellEnd"/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dengan</w:t>
                  </w:r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keterangan</w:t>
                  </w:r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proofErr w:type="spellStart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bahwa</w:t>
                  </w:r>
                  <w:proofErr w:type="spellEnd"/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perjalanan</w:t>
                  </w:r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dinas</w:t>
                  </w:r>
                  <w:r>
                    <w:rPr>
                      <w:rFonts w:ascii="Noto Sans" w:eastAsia="Noto Sans" w:hAnsi="Noto Sans" w:cs="Noto Sans"/>
                      <w:spacing w:val="-1"/>
                      <w:sz w:val="13"/>
                      <w:szCs w:val="13"/>
                    </w:rPr>
                    <w:t xml:space="preserve"> </w:t>
                  </w:r>
                  <w:proofErr w:type="spellStart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te</w:t>
                  </w:r>
                  <w:proofErr w:type="spellEnd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 xml:space="preserve"> benar dilakukan atas perintahnya dan </w:t>
                  </w:r>
                  <w:proofErr w:type="spellStart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semata-mata</w:t>
                  </w:r>
                  <w:proofErr w:type="spellEnd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 xml:space="preserve"> untuk jabatan</w:t>
                  </w:r>
                  <w:r>
                    <w:rPr>
                      <w:rFonts w:ascii="Noto Sans" w:eastAsia="Noto Sans" w:hAnsi="Noto Sans" w:cs="Noto Sans"/>
                      <w:spacing w:val="2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 xml:space="preserve">dalam waktu yang </w:t>
                  </w:r>
                  <w:proofErr w:type="spellStart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sesingkat-singkatnya</w:t>
                  </w:r>
                  <w:proofErr w:type="spellEnd"/>
                  <w:r>
                    <w:rPr>
                      <w:rFonts w:ascii="Noto Sans" w:eastAsia="Noto Sans" w:hAnsi="Noto Sans" w:cs="Noto Sans"/>
                      <w:sz w:val="13"/>
                      <w:szCs w:val="13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rFonts w:ascii="Noto Sans" w:eastAsia="Noto Sans" w:hAnsi="Noto Sans" w:cs="Noto Sans"/>
          <w:position w:val="-2"/>
          <w:sz w:val="18"/>
          <w:szCs w:val="18"/>
        </w:rPr>
        <w:t xml:space="preserve">-----------------------                                           </w:t>
      </w:r>
      <w:r>
        <w:rPr>
          <w:rFonts w:ascii="Noto Sans" w:eastAsia="Noto Sans" w:hAnsi="Noto Sans" w:cs="Noto Sans"/>
          <w:spacing w:val="11"/>
          <w:position w:val="-2"/>
          <w:sz w:val="18"/>
          <w:szCs w:val="18"/>
        </w:rPr>
        <w:t xml:space="preserve"> </w:t>
      </w:r>
      <w:r>
        <w:rPr>
          <w:rFonts w:ascii="Noto Sans" w:eastAsia="Noto Sans" w:hAnsi="Noto Sans" w:cs="Noto Sans"/>
          <w:position w:val="-2"/>
          <w:sz w:val="18"/>
          <w:szCs w:val="18"/>
        </w:rPr>
        <w:t>-----------------------</w:t>
      </w:r>
    </w:p>
    <w:p w14:paraId="7AB7FB7A" w14:textId="77777777" w:rsidR="008E0965" w:rsidRDefault="00644988">
      <w:pPr>
        <w:spacing w:line="80" w:lineRule="exact"/>
        <w:ind w:right="1215"/>
        <w:jc w:val="right"/>
        <w:rPr>
          <w:rFonts w:ascii="Carlito" w:eastAsia="Carlito" w:hAnsi="Carlito" w:cs="Carlito"/>
          <w:sz w:val="16"/>
          <w:szCs w:val="16"/>
        </w:rPr>
        <w:sectPr w:rsidR="008E0965">
          <w:type w:val="continuous"/>
          <w:pgSz w:w="20160" w:h="12240" w:orient="landscape"/>
          <w:pgMar w:top="740" w:right="480" w:bottom="280" w:left="1360" w:header="720" w:footer="720" w:gutter="0"/>
          <w:cols w:space="720"/>
        </w:sectPr>
      </w:pPr>
      <w:proofErr w:type="spellStart"/>
      <w:r>
        <w:rPr>
          <w:rFonts w:ascii="Carlito" w:eastAsia="Carlito" w:hAnsi="Carlito" w:cs="Carlito"/>
          <w:b/>
          <w:position w:val="-2"/>
          <w:sz w:val="16"/>
          <w:szCs w:val="16"/>
        </w:rPr>
        <w:t>Ditandatangani</w:t>
      </w:r>
      <w:proofErr w:type="spellEnd"/>
      <w:r>
        <w:rPr>
          <w:rFonts w:ascii="Carlito" w:eastAsia="Carlito" w:hAnsi="Carlito" w:cs="Carlito"/>
          <w:b/>
          <w:spacing w:val="-1"/>
          <w:position w:val="-2"/>
          <w:sz w:val="16"/>
          <w:szCs w:val="16"/>
        </w:rPr>
        <w:t xml:space="preserve"> </w:t>
      </w:r>
      <w:r>
        <w:rPr>
          <w:rFonts w:ascii="Carlito" w:eastAsia="Carlito" w:hAnsi="Carlito" w:cs="Carlito"/>
          <w:b/>
          <w:position w:val="-2"/>
          <w:sz w:val="16"/>
          <w:szCs w:val="16"/>
        </w:rPr>
        <w:t>secara</w:t>
      </w:r>
      <w:r>
        <w:rPr>
          <w:rFonts w:ascii="Carlito" w:eastAsia="Carlito" w:hAnsi="Carlito" w:cs="Carlito"/>
          <w:b/>
          <w:spacing w:val="-1"/>
          <w:position w:val="-2"/>
          <w:sz w:val="16"/>
          <w:szCs w:val="16"/>
        </w:rPr>
        <w:t xml:space="preserve"> </w:t>
      </w:r>
      <w:proofErr w:type="spellStart"/>
      <w:r>
        <w:rPr>
          <w:rFonts w:ascii="Carlito" w:eastAsia="Carlito" w:hAnsi="Carlito" w:cs="Carlito"/>
          <w:b/>
          <w:position w:val="-2"/>
          <w:sz w:val="16"/>
          <w:szCs w:val="16"/>
        </w:rPr>
        <w:t>elektronik</w:t>
      </w:r>
      <w:proofErr w:type="spellEnd"/>
      <w:r>
        <w:rPr>
          <w:rFonts w:ascii="Carlito" w:eastAsia="Carlito" w:hAnsi="Carlito" w:cs="Carlito"/>
          <w:b/>
          <w:spacing w:val="-1"/>
          <w:position w:val="-2"/>
          <w:sz w:val="16"/>
          <w:szCs w:val="16"/>
        </w:rPr>
        <w:t xml:space="preserve"> </w:t>
      </w:r>
      <w:proofErr w:type="gramStart"/>
      <w:r>
        <w:rPr>
          <w:rFonts w:ascii="Carlito" w:eastAsia="Carlito" w:hAnsi="Carlito" w:cs="Carlito"/>
          <w:b/>
          <w:position w:val="-2"/>
          <w:sz w:val="16"/>
          <w:szCs w:val="16"/>
        </w:rPr>
        <w:t>oleh :</w:t>
      </w:r>
      <w:proofErr w:type="gramEnd"/>
    </w:p>
    <w:p w14:paraId="7F376F80" w14:textId="77777777" w:rsidR="008E0965" w:rsidRDefault="00644988">
      <w:pPr>
        <w:spacing w:line="220" w:lineRule="exact"/>
        <w:jc w:val="right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position w:val="1"/>
          <w:sz w:val="18"/>
          <w:szCs w:val="18"/>
        </w:rPr>
        <w:t xml:space="preserve">V.    </w:t>
      </w:r>
      <w:r>
        <w:rPr>
          <w:rFonts w:ascii="Noto Sans" w:eastAsia="Noto Sans" w:hAnsi="Noto Sans" w:cs="Noto Sans"/>
          <w:spacing w:val="7"/>
          <w:position w:val="1"/>
          <w:sz w:val="18"/>
          <w:szCs w:val="18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8"/>
          <w:szCs w:val="18"/>
        </w:rPr>
        <w:t>Tiba</w:t>
      </w:r>
      <w:proofErr w:type="spellEnd"/>
      <w:r>
        <w:rPr>
          <w:rFonts w:ascii="Noto Sans" w:eastAsia="Noto Sans" w:hAnsi="Noto Sans" w:cs="Noto Sans"/>
          <w:position w:val="1"/>
          <w:sz w:val="18"/>
          <w:szCs w:val="18"/>
        </w:rPr>
        <w:t xml:space="preserve"> kembali</w:t>
      </w:r>
    </w:p>
    <w:p w14:paraId="0CBD8F31" w14:textId="77777777" w:rsidR="008E0965" w:rsidRDefault="00644988">
      <w:pPr>
        <w:spacing w:before="24" w:line="263" w:lineRule="auto"/>
        <w:ind w:left="9842" w:right="429"/>
        <w:jc w:val="right"/>
        <w:rPr>
          <w:rFonts w:ascii="Noto Sans" w:eastAsia="Noto Sans" w:hAnsi="Noto Sans" w:cs="Noto Sans"/>
          <w:sz w:val="18"/>
          <w:szCs w:val="18"/>
        </w:rPr>
      </w:pPr>
      <w:r>
        <w:pict w14:anchorId="49EC19F4">
          <v:shape id="_x0000_s1036" type="#_x0000_t202" style="position:absolute;left:0;text-align:left;margin-left:275.5pt;margin-top:10.3pt;width:188.5pt;height:50.35pt;z-index:-251663360;mso-position-horizontal-relative:page" filled="f" stroked="f">
            <v:textbox inset="0,0,0,0">
              <w:txbxContent>
                <w:p w14:paraId="7E4CE791" w14:textId="77777777" w:rsidR="008E0965" w:rsidRDefault="00644988">
                  <w:pPr>
                    <w:spacing w:line="180" w:lineRule="exact"/>
                    <w:ind w:left="61"/>
                    <w:rPr>
                      <w:rFonts w:ascii="Noto Sans" w:eastAsia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eastAsia="Noto Sans" w:hAnsi="Noto Sans" w:cs="Noto Sans"/>
                      <w:position w:val="1"/>
                      <w:sz w:val="18"/>
                      <w:szCs w:val="18"/>
                    </w:rPr>
                    <w:t xml:space="preserve">Dikeluarkan di </w:t>
                  </w:r>
                  <w:proofErr w:type="gramStart"/>
                  <w:r>
                    <w:rPr>
                      <w:rFonts w:ascii="Noto Sans" w:eastAsia="Noto Sans" w:hAnsi="Noto Sans" w:cs="Noto Sans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pacing w:val="3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position w:val="1"/>
                      <w:sz w:val="18"/>
                      <w:szCs w:val="18"/>
                    </w:rPr>
                    <w:t>:</w:t>
                  </w:r>
                  <w:proofErr w:type="gramEnd"/>
                  <w:r>
                    <w:rPr>
                      <w:rFonts w:ascii="Noto Sans" w:eastAsia="Noto Sans" w:hAnsi="Noto Sans" w:cs="Noto Sans"/>
                      <w:spacing w:val="25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position w:val="1"/>
                      <w:sz w:val="18"/>
                      <w:szCs w:val="18"/>
                    </w:rPr>
                    <w:t>NUNUKAN</w:t>
                  </w:r>
                </w:p>
                <w:p w14:paraId="675CA1E8" w14:textId="77777777" w:rsidR="008E0965" w:rsidRDefault="00644988">
                  <w:pPr>
                    <w:ind w:left="61"/>
                    <w:rPr>
                      <w:rFonts w:ascii="Noto Sans" w:eastAsia="Noto Sans" w:hAnsi="Noto Sans" w:cs="Noto Sans"/>
                      <w:sz w:val="18"/>
                      <w:szCs w:val="18"/>
                    </w:rPr>
                  </w:pPr>
                  <w:r>
                    <w:rPr>
                      <w:rFonts w:ascii="Noto Sans" w:eastAsia="Noto Sans" w:hAnsi="Noto Sans" w:cs="Noto Sans"/>
                      <w:sz w:val="18"/>
                      <w:szCs w:val="18"/>
                    </w:rPr>
                    <w:t xml:space="preserve">Pada tanggal   </w:t>
                  </w:r>
                  <w:proofErr w:type="gramStart"/>
                  <w:r>
                    <w:rPr>
                      <w:rFonts w:ascii="Noto Sans" w:eastAsia="Noto Sans" w:hAnsi="Noto Sans" w:cs="Noto Sans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pacing w:val="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8"/>
                      <w:szCs w:val="18"/>
                    </w:rPr>
                    <w:t>:</w:t>
                  </w:r>
                  <w:proofErr w:type="gramEnd"/>
                  <w:r>
                    <w:rPr>
                      <w:rFonts w:ascii="Noto Sans" w:eastAsia="Noto Sans" w:hAnsi="Noto Sans" w:cs="Noto Sans"/>
                      <w:spacing w:val="2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Noto Sans" w:eastAsia="Noto Sans" w:hAnsi="Noto Sans" w:cs="Noto Sans"/>
                      <w:sz w:val="18"/>
                      <w:szCs w:val="18"/>
                    </w:rPr>
                    <w:t>04 September 2024</w:t>
                  </w:r>
                </w:p>
              </w:txbxContent>
            </v:textbox>
            <w10:wrap anchorx="page"/>
          </v:shape>
        </w:pict>
      </w:r>
      <w:r>
        <w:pict w14:anchorId="01AC8FAB">
          <v:group id="_x0000_s1031" style="position:absolute;left:0;text-align:left;margin-left:275pt;margin-top:12.25pt;width:189.5pt;height:48.9pt;z-index:-251656192;mso-position-horizontal-relative:page" coordorigin="5500,245" coordsize="3790,978">
            <v:shape id="_x0000_s1035" style="position:absolute;left:5510;top:255;width:3770;height:958" coordorigin="5510,255" coordsize="3770,958" path="m7395,1213r1885,l9280,255r-3770,l5510,1213r1885,xe" stroked="f">
              <v:path arrowok="t"/>
            </v:shape>
            <v:shape id="_x0000_s1034" style="position:absolute;left:5510;top:255;width:3770;height:958" coordorigin="5510,255" coordsize="3770,958" path="m7395,1213r-1885,l5510,255r3770,l9280,1213r-1885,xe" filled="f" strokeweight="1pt">
              <v:path arrowok="t"/>
            </v:shape>
            <v:shape id="_x0000_s1033" style="position:absolute;left:5582;top:339;width:780;height:756" coordorigin="5582,339" coordsize="780,756" path="m5972,1095r390,l6362,339r-780,l5582,1095r390,xe" stroked="f">
              <v:path arrowok="t"/>
            </v:shape>
            <v:shape id="_x0000_s1032" type="#_x0000_t75" style="position:absolute;left:5779;top:478;width:388;height:476">
              <v:imagedata r:id="rId7" o:title=""/>
            </v:shape>
            <w10:wrap anchorx="page"/>
          </v:group>
        </w:pict>
      </w:r>
      <w:r>
        <w:rPr>
          <w:rFonts w:ascii="Noto Sans" w:eastAsia="Noto Sans" w:hAnsi="Noto Sans" w:cs="Noto Sans"/>
          <w:sz w:val="18"/>
          <w:szCs w:val="18"/>
        </w:rPr>
        <w:t>di Pada tanggal</w:t>
      </w:r>
    </w:p>
    <w:p w14:paraId="5F2B10DB" w14:textId="77777777" w:rsidR="008E0965" w:rsidRDefault="00644988">
      <w:pPr>
        <w:spacing w:line="180" w:lineRule="exact"/>
        <w:rPr>
          <w:rFonts w:ascii="Noto Sans" w:eastAsia="Noto Sans" w:hAnsi="Noto Sans" w:cs="Noto Sans"/>
          <w:sz w:val="18"/>
          <w:szCs w:val="18"/>
        </w:rPr>
      </w:pPr>
      <w:r>
        <w:br w:type="column"/>
      </w:r>
      <w:r>
        <w:rPr>
          <w:rFonts w:ascii="Noto Sans" w:eastAsia="Noto Sans" w:hAnsi="Noto Sans" w:cs="Noto Sans"/>
          <w:position w:val="1"/>
          <w:sz w:val="18"/>
          <w:szCs w:val="18"/>
        </w:rPr>
        <w:t xml:space="preserve">:  </w:t>
      </w:r>
      <w:r>
        <w:rPr>
          <w:rFonts w:ascii="Noto Sans" w:eastAsia="Noto Sans" w:hAnsi="Noto Sans" w:cs="Noto Sans"/>
          <w:spacing w:val="36"/>
          <w:position w:val="1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position w:val="1"/>
          <w:sz w:val="18"/>
          <w:szCs w:val="18"/>
        </w:rPr>
        <w:t>NUNUKA</w:t>
      </w:r>
      <w:r>
        <w:rPr>
          <w:rFonts w:ascii="Noto Sans" w:eastAsia="Noto Sans" w:hAnsi="Noto Sans" w:cs="Noto Sans"/>
          <w:position w:val="1"/>
          <w:sz w:val="18"/>
          <w:szCs w:val="18"/>
        </w:rPr>
        <w:t>N</w:t>
      </w:r>
    </w:p>
    <w:p w14:paraId="12329B65" w14:textId="77777777" w:rsidR="008E0965" w:rsidRDefault="00644988">
      <w:pPr>
        <w:spacing w:before="8"/>
        <w:ind w:left="47" w:right="-47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: </w:t>
      </w:r>
      <w:r>
        <w:rPr>
          <w:rFonts w:ascii="Noto Sans" w:eastAsia="Noto Sans" w:hAnsi="Noto Sans" w:cs="Noto Sans"/>
          <w:spacing w:val="35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sz w:val="18"/>
          <w:szCs w:val="18"/>
        </w:rPr>
        <w:t>1</w:t>
      </w:r>
      <w:r>
        <w:rPr>
          <w:rFonts w:ascii="Noto Sans" w:eastAsia="Noto Sans" w:hAnsi="Noto Sans" w:cs="Noto Sans"/>
          <w:sz w:val="18"/>
          <w:szCs w:val="18"/>
        </w:rPr>
        <w:t>7</w:t>
      </w:r>
      <w:r>
        <w:rPr>
          <w:rFonts w:ascii="Noto Sans" w:eastAsia="Noto Sans" w:hAnsi="Noto Sans" w:cs="Noto Sans"/>
          <w:spacing w:val="16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sz w:val="18"/>
          <w:szCs w:val="18"/>
        </w:rPr>
        <w:t>Me</w:t>
      </w:r>
      <w:r>
        <w:rPr>
          <w:rFonts w:ascii="Noto Sans" w:eastAsia="Noto Sans" w:hAnsi="Noto Sans" w:cs="Noto Sans"/>
          <w:sz w:val="18"/>
          <w:szCs w:val="18"/>
        </w:rPr>
        <w:t>i</w:t>
      </w:r>
      <w:r>
        <w:rPr>
          <w:rFonts w:ascii="Noto Sans" w:eastAsia="Noto Sans" w:hAnsi="Noto Sans" w:cs="Noto Sans"/>
          <w:spacing w:val="16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pacing w:val="8"/>
          <w:sz w:val="18"/>
          <w:szCs w:val="18"/>
        </w:rPr>
        <w:t>202</w:t>
      </w:r>
      <w:r>
        <w:rPr>
          <w:rFonts w:ascii="Noto Sans" w:eastAsia="Noto Sans" w:hAnsi="Noto Sans" w:cs="Noto Sans"/>
          <w:sz w:val="18"/>
          <w:szCs w:val="18"/>
        </w:rPr>
        <w:t>4</w:t>
      </w:r>
    </w:p>
    <w:p w14:paraId="3A803281" w14:textId="77777777" w:rsidR="008E0965" w:rsidRDefault="00644988">
      <w:pPr>
        <w:spacing w:before="2"/>
        <w:ind w:right="-44"/>
        <w:rPr>
          <w:rFonts w:ascii="Carlito" w:eastAsia="Carlito" w:hAnsi="Carlito" w:cs="Carlito"/>
          <w:sz w:val="16"/>
          <w:szCs w:val="16"/>
        </w:rPr>
      </w:pPr>
      <w:r>
        <w:br w:type="column"/>
      </w:r>
      <w:r>
        <w:rPr>
          <w:rFonts w:ascii="Carlito" w:eastAsia="Carlito" w:hAnsi="Carlito" w:cs="Carlito"/>
          <w:b/>
          <w:sz w:val="16"/>
          <w:szCs w:val="16"/>
        </w:rPr>
        <w:t>PEJABAT</w:t>
      </w:r>
      <w:r>
        <w:rPr>
          <w:rFonts w:ascii="Carlito" w:eastAsia="Carlito" w:hAnsi="Carlito" w:cs="Carlito"/>
          <w:b/>
          <w:spacing w:val="-1"/>
          <w:sz w:val="16"/>
          <w:szCs w:val="16"/>
        </w:rPr>
        <w:t xml:space="preserve"> </w:t>
      </w:r>
      <w:r>
        <w:rPr>
          <w:rFonts w:ascii="Carlito" w:eastAsia="Carlito" w:hAnsi="Carlito" w:cs="Carlito"/>
          <w:b/>
          <w:sz w:val="16"/>
          <w:szCs w:val="16"/>
        </w:rPr>
        <w:t>PEMBUAT</w:t>
      </w:r>
      <w:r>
        <w:rPr>
          <w:rFonts w:ascii="Carlito" w:eastAsia="Carlito" w:hAnsi="Carlito" w:cs="Carlito"/>
          <w:b/>
          <w:spacing w:val="-1"/>
          <w:sz w:val="16"/>
          <w:szCs w:val="16"/>
        </w:rPr>
        <w:t xml:space="preserve"> </w:t>
      </w:r>
      <w:r>
        <w:rPr>
          <w:rFonts w:ascii="Carlito" w:eastAsia="Carlito" w:hAnsi="Carlito" w:cs="Carlito"/>
          <w:b/>
          <w:sz w:val="16"/>
          <w:szCs w:val="16"/>
        </w:rPr>
        <w:t>KOMITMEN</w:t>
      </w:r>
    </w:p>
    <w:p w14:paraId="631E5D45" w14:textId="77777777" w:rsidR="008E0965" w:rsidRDefault="008E0965">
      <w:pPr>
        <w:spacing w:before="5" w:line="120" w:lineRule="exact"/>
        <w:rPr>
          <w:sz w:val="12"/>
          <w:szCs w:val="12"/>
        </w:rPr>
      </w:pPr>
    </w:p>
    <w:p w14:paraId="1EED1B2D" w14:textId="77777777" w:rsidR="008E0965" w:rsidRDefault="00644988">
      <w:pPr>
        <w:spacing w:line="180" w:lineRule="exact"/>
        <w:rPr>
          <w:rFonts w:ascii="Carlito" w:eastAsia="Carlito" w:hAnsi="Carlito" w:cs="Carlito"/>
          <w:sz w:val="16"/>
          <w:szCs w:val="16"/>
        </w:rPr>
      </w:pPr>
      <w:r>
        <w:rPr>
          <w:rFonts w:ascii="Carlito" w:eastAsia="Carlito" w:hAnsi="Carlito" w:cs="Carlito"/>
          <w:b/>
          <w:position w:val="-1"/>
          <w:sz w:val="16"/>
          <w:szCs w:val="16"/>
          <w:u w:val="single" w:color="000000"/>
        </w:rPr>
        <w:t>JONED,</w:t>
      </w:r>
      <w:r>
        <w:rPr>
          <w:rFonts w:ascii="Carlito" w:eastAsia="Carlito" w:hAnsi="Carlito" w:cs="Carlito"/>
          <w:b/>
          <w:spacing w:val="-7"/>
          <w:position w:val="-1"/>
          <w:sz w:val="16"/>
          <w:szCs w:val="16"/>
          <w:u w:val="single" w:color="000000"/>
        </w:rPr>
        <w:t xml:space="preserve"> </w:t>
      </w:r>
      <w:proofErr w:type="spellStart"/>
      <w:proofErr w:type="gramStart"/>
      <w:r>
        <w:rPr>
          <w:rFonts w:ascii="Carlito" w:eastAsia="Carlito" w:hAnsi="Carlito" w:cs="Carlito"/>
          <w:b/>
          <w:position w:val="-1"/>
          <w:sz w:val="16"/>
          <w:szCs w:val="16"/>
          <w:u w:val="single" w:color="000000"/>
        </w:rPr>
        <w:t>S.Hut</w:t>
      </w:r>
      <w:proofErr w:type="spellEnd"/>
      <w:proofErr w:type="gramEnd"/>
      <w:r>
        <w:rPr>
          <w:rFonts w:ascii="Carlito" w:eastAsia="Carlito" w:hAnsi="Carlito" w:cs="Carlito"/>
          <w:b/>
          <w:position w:val="-1"/>
          <w:sz w:val="16"/>
          <w:szCs w:val="16"/>
          <w:u w:val="single" w:color="000000"/>
        </w:rPr>
        <w:t>,</w:t>
      </w:r>
      <w:r>
        <w:rPr>
          <w:rFonts w:ascii="Carlito" w:eastAsia="Carlito" w:hAnsi="Carlito" w:cs="Carlito"/>
          <w:b/>
          <w:spacing w:val="-7"/>
          <w:position w:val="-1"/>
          <w:sz w:val="16"/>
          <w:szCs w:val="16"/>
          <w:u w:val="single" w:color="000000"/>
        </w:rPr>
        <w:t xml:space="preserve"> </w:t>
      </w:r>
      <w:r>
        <w:rPr>
          <w:rFonts w:ascii="Carlito" w:eastAsia="Carlito" w:hAnsi="Carlito" w:cs="Carlito"/>
          <w:b/>
          <w:position w:val="-1"/>
          <w:sz w:val="16"/>
          <w:szCs w:val="16"/>
          <w:u w:val="single" w:color="000000"/>
        </w:rPr>
        <w:t>M.A.P</w:t>
      </w:r>
    </w:p>
    <w:p w14:paraId="09385189" w14:textId="77777777" w:rsidR="008E0965" w:rsidRDefault="00644988">
      <w:pPr>
        <w:spacing w:line="140" w:lineRule="exact"/>
        <w:rPr>
          <w:rFonts w:ascii="Carlito" w:eastAsia="Carlito" w:hAnsi="Carlito" w:cs="Carlito"/>
          <w:sz w:val="16"/>
          <w:szCs w:val="16"/>
        </w:rPr>
      </w:pPr>
      <w:r>
        <w:rPr>
          <w:rFonts w:ascii="Carlito" w:eastAsia="Carlito" w:hAnsi="Carlito" w:cs="Carlito"/>
          <w:sz w:val="16"/>
          <w:szCs w:val="16"/>
        </w:rPr>
        <w:t>Pembina</w:t>
      </w:r>
      <w:r>
        <w:rPr>
          <w:rFonts w:ascii="Carlito" w:eastAsia="Carlito" w:hAnsi="Carlito" w:cs="Carlito"/>
          <w:spacing w:val="-1"/>
          <w:sz w:val="16"/>
          <w:szCs w:val="16"/>
        </w:rPr>
        <w:t xml:space="preserve"> </w:t>
      </w:r>
      <w:r>
        <w:rPr>
          <w:rFonts w:ascii="Carlito" w:eastAsia="Carlito" w:hAnsi="Carlito" w:cs="Carlito"/>
          <w:sz w:val="16"/>
          <w:szCs w:val="16"/>
        </w:rPr>
        <w:t>Tk. I</w:t>
      </w:r>
    </w:p>
    <w:p w14:paraId="509CB37C" w14:textId="77777777" w:rsidR="008E0965" w:rsidRDefault="00644988">
      <w:pPr>
        <w:spacing w:line="140" w:lineRule="exact"/>
        <w:rPr>
          <w:rFonts w:ascii="Carlito" w:eastAsia="Carlito" w:hAnsi="Carlito" w:cs="Carlito"/>
          <w:sz w:val="16"/>
          <w:szCs w:val="16"/>
        </w:rPr>
      </w:pPr>
      <w:r>
        <w:rPr>
          <w:rFonts w:ascii="Carlito" w:eastAsia="Carlito" w:hAnsi="Carlito" w:cs="Carlito"/>
          <w:position w:val="1"/>
          <w:sz w:val="16"/>
          <w:szCs w:val="16"/>
        </w:rPr>
        <w:t>Nip. 19790221</w:t>
      </w:r>
      <w:r>
        <w:rPr>
          <w:rFonts w:ascii="Carlito" w:eastAsia="Carlito" w:hAnsi="Carlito" w:cs="Carlito"/>
          <w:spacing w:val="-1"/>
          <w:position w:val="1"/>
          <w:sz w:val="16"/>
          <w:szCs w:val="16"/>
        </w:rPr>
        <w:t xml:space="preserve"> </w:t>
      </w:r>
      <w:r>
        <w:rPr>
          <w:rFonts w:ascii="Carlito" w:eastAsia="Carlito" w:hAnsi="Carlito" w:cs="Carlito"/>
          <w:position w:val="1"/>
          <w:sz w:val="16"/>
          <w:szCs w:val="16"/>
        </w:rPr>
        <w:t>200502</w:t>
      </w:r>
      <w:r>
        <w:rPr>
          <w:rFonts w:ascii="Carlito" w:eastAsia="Carlito" w:hAnsi="Carlito" w:cs="Carlito"/>
          <w:spacing w:val="-1"/>
          <w:position w:val="1"/>
          <w:sz w:val="16"/>
          <w:szCs w:val="16"/>
        </w:rPr>
        <w:t xml:space="preserve"> </w:t>
      </w:r>
      <w:r>
        <w:rPr>
          <w:rFonts w:ascii="Carlito" w:eastAsia="Carlito" w:hAnsi="Carlito" w:cs="Carlito"/>
          <w:position w:val="1"/>
          <w:sz w:val="16"/>
          <w:szCs w:val="16"/>
        </w:rPr>
        <w:t>1 004</w:t>
      </w:r>
    </w:p>
    <w:p w14:paraId="269E7729" w14:textId="77777777" w:rsidR="008E0965" w:rsidRDefault="00644988">
      <w:pPr>
        <w:spacing w:line="160" w:lineRule="exact"/>
        <w:rPr>
          <w:rFonts w:ascii="Noto Sans" w:eastAsia="Noto Sans" w:hAnsi="Noto Sans" w:cs="Noto Sans"/>
          <w:sz w:val="13"/>
          <w:szCs w:val="13"/>
        </w:rPr>
      </w:pPr>
      <w:r>
        <w:br w:type="column"/>
      </w:r>
      <w:proofErr w:type="spellStart"/>
      <w:r>
        <w:rPr>
          <w:rFonts w:ascii="Noto Sans" w:eastAsia="Noto Sans" w:hAnsi="Noto Sans" w:cs="Noto Sans"/>
          <w:position w:val="1"/>
          <w:sz w:val="13"/>
          <w:szCs w:val="13"/>
        </w:rPr>
        <w:t>rsebut</w:t>
      </w:r>
      <w:proofErr w:type="spellEnd"/>
      <w:r>
        <w:rPr>
          <w:rFonts w:ascii="Noto Sans" w:eastAsia="Noto Sans" w:hAnsi="Noto Sans" w:cs="Noto Sans"/>
          <w:spacing w:val="-1"/>
          <w:position w:val="1"/>
          <w:sz w:val="13"/>
          <w:szCs w:val="13"/>
        </w:rPr>
        <w:t xml:space="preserve"> </w:t>
      </w:r>
      <w:r>
        <w:rPr>
          <w:rFonts w:ascii="Noto Sans" w:eastAsia="Noto Sans" w:hAnsi="Noto Sans" w:cs="Noto Sans"/>
          <w:position w:val="1"/>
          <w:sz w:val="13"/>
          <w:szCs w:val="13"/>
        </w:rPr>
        <w:t>diatas</w:t>
      </w:r>
    </w:p>
    <w:p w14:paraId="284E34F1" w14:textId="77777777" w:rsidR="008E0965" w:rsidRDefault="00644988">
      <w:pPr>
        <w:spacing w:before="23"/>
        <w:ind w:left="51"/>
        <w:rPr>
          <w:rFonts w:ascii="Noto Sans" w:eastAsia="Noto Sans" w:hAnsi="Noto Sans" w:cs="Noto Sans"/>
          <w:sz w:val="13"/>
          <w:szCs w:val="13"/>
        </w:rPr>
        <w:sectPr w:rsidR="008E0965">
          <w:type w:val="continuous"/>
          <w:pgSz w:w="20160" w:h="12240" w:orient="landscape"/>
          <w:pgMar w:top="740" w:right="480" w:bottom="280" w:left="1360" w:header="720" w:footer="720" w:gutter="0"/>
          <w:cols w:num="4" w:space="720" w:equalWidth="0">
            <w:col w:w="10955" w:space="408"/>
            <w:col w:w="1326" w:space="1809"/>
            <w:col w:w="2105" w:space="770"/>
            <w:col w:w="947"/>
          </w:cols>
        </w:sectPr>
      </w:pPr>
      <w:r>
        <w:rPr>
          <w:rFonts w:ascii="Noto Sans" w:eastAsia="Noto Sans" w:hAnsi="Noto Sans" w:cs="Noto Sans"/>
          <w:sz w:val="13"/>
          <w:szCs w:val="13"/>
        </w:rPr>
        <w:t>kepentingan</w:t>
      </w:r>
    </w:p>
    <w:p w14:paraId="5B51BB3F" w14:textId="77777777" w:rsidR="008E0965" w:rsidRDefault="00644988">
      <w:pPr>
        <w:spacing w:before="9" w:line="180" w:lineRule="exact"/>
        <w:rPr>
          <w:sz w:val="18"/>
          <w:szCs w:val="18"/>
        </w:rPr>
      </w:pPr>
      <w:r>
        <w:pict w14:anchorId="5410476C">
          <v:group id="_x0000_s1028" style="position:absolute;margin-left:27.95pt;margin-top:611.6pt;width:952.15pt;height:.45pt;z-index:-251654144;mso-position-horizontal-relative:page;mso-position-vertical-relative:page" coordorigin="559,12232" coordsize="19043,9">
            <v:shape id="_x0000_s1030" style="position:absolute;left:567;top:12240;width:19026;height:0" coordorigin="567,12240" coordsize="19026,0" path="m567,12240r19026,e" filled="f" strokeweight=".85pt">
              <v:path arrowok="t"/>
            </v:shape>
            <v:shape id="_x0000_s1029" style="position:absolute;left:567;top:12240;width:19026;height:0" coordorigin="567,12240" coordsize="19026,0" path="m567,12240r19026,e" filled="f" strokeweight=".85pt">
              <v:path arrowok="t"/>
            </v:shape>
            <w10:wrap anchorx="page" anchory="page"/>
          </v:group>
        </w:pict>
      </w:r>
    </w:p>
    <w:p w14:paraId="6989347B" w14:textId="77777777" w:rsidR="008E0965" w:rsidRDefault="008E0965">
      <w:pPr>
        <w:spacing w:line="200" w:lineRule="exact"/>
      </w:pPr>
    </w:p>
    <w:p w14:paraId="4FAF2F4B" w14:textId="77777777" w:rsidR="008E0965" w:rsidRDefault="008E0965">
      <w:pPr>
        <w:spacing w:line="200" w:lineRule="exact"/>
      </w:pPr>
    </w:p>
    <w:p w14:paraId="0EB63D92" w14:textId="77777777" w:rsidR="008E0965" w:rsidRDefault="008E0965">
      <w:pPr>
        <w:spacing w:line="200" w:lineRule="exact"/>
      </w:pPr>
    </w:p>
    <w:p w14:paraId="0064BE0B" w14:textId="77777777" w:rsidR="008E0965" w:rsidRDefault="008E0965">
      <w:pPr>
        <w:spacing w:line="200" w:lineRule="exact"/>
      </w:pPr>
    </w:p>
    <w:p w14:paraId="33DB61B9" w14:textId="77777777" w:rsidR="008E0965" w:rsidRDefault="00644988">
      <w:pPr>
        <w:spacing w:before="9"/>
        <w:ind w:left="9444" w:right="7135"/>
        <w:jc w:val="center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>VI.</w:t>
      </w:r>
      <w:r>
        <w:rPr>
          <w:rFonts w:ascii="Noto Sans" w:eastAsia="Noto Sans" w:hAnsi="Noto Sans" w:cs="Noto Sans"/>
          <w:spacing w:val="28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>Catatan lain-lain</w:t>
      </w:r>
    </w:p>
    <w:p w14:paraId="0240B2C1" w14:textId="77777777" w:rsidR="008E0965" w:rsidRDefault="00644988">
      <w:pPr>
        <w:spacing w:line="200" w:lineRule="exact"/>
        <w:ind w:left="9449" w:right="7724"/>
        <w:jc w:val="center"/>
        <w:rPr>
          <w:rFonts w:ascii="Liberation Sans" w:eastAsia="Liberation Sans" w:hAnsi="Liberation Sans" w:cs="Liberation Sans"/>
          <w:sz w:val="16"/>
          <w:szCs w:val="16"/>
        </w:rPr>
      </w:pPr>
      <w:r>
        <w:pict w14:anchorId="0F90CBD6">
          <v:shape id="_x0000_s1027" type="#_x0000_t202" style="position:absolute;left:0;text-align:left;margin-left:73.7pt;margin-top:470.55pt;width:76.55pt;height:76.55pt;z-index:-251662336;mso-position-horizontal-relative:page;mso-position-vertical-relative:page" filled="f" stroked="f">
            <v:textbox inset="0,0,0,0">
              <w:txbxContent>
                <w:p w14:paraId="375ABB12" w14:textId="77777777" w:rsidR="008E0965" w:rsidRDefault="008E0965">
                  <w:pPr>
                    <w:spacing w:line="200" w:lineRule="exact"/>
                  </w:pPr>
                </w:p>
                <w:p w14:paraId="2EC77A08" w14:textId="77777777" w:rsidR="008E0965" w:rsidRDefault="008E0965">
                  <w:pPr>
                    <w:spacing w:line="200" w:lineRule="exact"/>
                  </w:pPr>
                </w:p>
                <w:p w14:paraId="35A14C3D" w14:textId="77777777" w:rsidR="008E0965" w:rsidRDefault="008E0965">
                  <w:pPr>
                    <w:spacing w:before="6" w:line="200" w:lineRule="exact"/>
                  </w:pPr>
                </w:p>
                <w:p w14:paraId="07F69701" w14:textId="77777777" w:rsidR="008E0965" w:rsidRDefault="00644988">
                  <w:pPr>
                    <w:ind w:left="470"/>
                    <w:rPr>
                      <w:rFonts w:ascii="Noto Sans" w:eastAsia="Noto Sans" w:hAnsi="Noto Sans" w:cs="Noto Sans"/>
                      <w:sz w:val="22"/>
                      <w:szCs w:val="22"/>
                    </w:rPr>
                  </w:pPr>
                  <w:r>
                    <w:rPr>
                      <w:rFonts w:ascii="Noto Sans" w:eastAsia="Noto Sans" w:hAnsi="Noto Sans" w:cs="Noto Sans"/>
                      <w:sz w:val="22"/>
                      <w:szCs w:val="22"/>
                    </w:rPr>
                    <w:t>${ttd1}</w:t>
                  </w:r>
                </w:p>
              </w:txbxContent>
            </v:textbox>
            <w10:wrap anchorx="page" anchory="page"/>
          </v:shape>
        </w:pict>
      </w:r>
      <w:r>
        <w:pict w14:anchorId="40E893CE">
          <v:shape id="_x0000_s1026" type="#_x0000_t75" style="position:absolute;left:0;text-align:left;margin-left:73.7pt;margin-top:470.55pt;width:76.55pt;height:76.55pt;z-index:-251655168;mso-position-horizontal-relative:page;mso-position-vertical-relative:page">
            <v:imagedata r:id="rId8" o:title=""/>
            <w10:wrap anchorx="page" anchory="page"/>
          </v:shape>
        </w:pict>
      </w:r>
      <w:r>
        <w:rPr>
          <w:rFonts w:ascii="Noto Sans" w:eastAsia="Noto Sans" w:hAnsi="Noto Sans" w:cs="Noto Sans"/>
          <w:position w:val="1"/>
          <w:sz w:val="18"/>
          <w:szCs w:val="18"/>
        </w:rPr>
        <w:t xml:space="preserve">VII.  </w:t>
      </w:r>
      <w:proofErr w:type="spellStart"/>
      <w:r>
        <w:rPr>
          <w:rFonts w:ascii="Liberation Sans" w:eastAsia="Liberation Sans" w:hAnsi="Liberation Sans" w:cs="Liberation Sans"/>
          <w:b/>
          <w:position w:val="2"/>
          <w:sz w:val="16"/>
          <w:szCs w:val="16"/>
          <w:u w:val="single" w:color="000000"/>
        </w:rPr>
        <w:t>Perhati</w:t>
      </w:r>
      <w:r>
        <w:rPr>
          <w:rFonts w:ascii="Liberation Sans" w:eastAsia="Liberation Sans" w:hAnsi="Liberation Sans" w:cs="Liberation Sans"/>
          <w:b/>
          <w:spacing w:val="-1"/>
          <w:position w:val="2"/>
          <w:sz w:val="16"/>
          <w:szCs w:val="16"/>
          <w:u w:val="single" w:color="000000"/>
        </w:rPr>
        <w:t>a</w:t>
      </w:r>
      <w:r>
        <w:rPr>
          <w:rFonts w:ascii="Liberation Sans" w:eastAsia="Liberation Sans" w:hAnsi="Liberation Sans" w:cs="Liberation Sans"/>
          <w:b/>
          <w:position w:val="2"/>
          <w:sz w:val="16"/>
          <w:szCs w:val="16"/>
          <w:u w:val="single" w:color="000000"/>
        </w:rPr>
        <w:t>n</w:t>
      </w:r>
      <w:proofErr w:type="spellEnd"/>
    </w:p>
    <w:p w14:paraId="07164EFD" w14:textId="77777777" w:rsidR="008E0965" w:rsidRDefault="00644988">
      <w:pPr>
        <w:spacing w:line="140" w:lineRule="exact"/>
        <w:ind w:left="9879"/>
        <w:rPr>
          <w:rFonts w:ascii="Noto Sans" w:eastAsia="Noto Sans" w:hAnsi="Noto Sans" w:cs="Noto Sans"/>
          <w:sz w:val="12"/>
          <w:szCs w:val="12"/>
        </w:rPr>
      </w:pPr>
      <w:r>
        <w:rPr>
          <w:rFonts w:ascii="Noto Sans" w:eastAsia="Noto Sans" w:hAnsi="Noto Sans" w:cs="Noto Sans"/>
          <w:position w:val="1"/>
          <w:sz w:val="12"/>
          <w:szCs w:val="12"/>
        </w:rPr>
        <w:t>Pejabat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yang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2"/>
          <w:szCs w:val="12"/>
        </w:rPr>
        <w:t>berwenang</w:t>
      </w:r>
      <w:proofErr w:type="spellEnd"/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2"/>
          <w:szCs w:val="12"/>
        </w:rPr>
        <w:t>menerbitkan</w:t>
      </w:r>
      <w:proofErr w:type="spellEnd"/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SPPD,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pegawai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yang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melakukan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perjalanan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2"/>
          <w:szCs w:val="12"/>
        </w:rPr>
        <w:t>serta</w:t>
      </w:r>
      <w:proofErr w:type="spellEnd"/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dinas,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dan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pejabat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yang</w:t>
      </w:r>
      <w:r>
        <w:rPr>
          <w:rFonts w:ascii="Noto Sans" w:eastAsia="Noto Sans" w:hAnsi="Noto Sans" w:cs="Noto Sans"/>
          <w:spacing w:val="10"/>
          <w:position w:val="1"/>
          <w:sz w:val="12"/>
          <w:szCs w:val="12"/>
        </w:rPr>
        <w:t xml:space="preserve"> </w:t>
      </w:r>
      <w:proofErr w:type="spellStart"/>
      <w:r>
        <w:rPr>
          <w:rFonts w:ascii="Noto Sans" w:eastAsia="Noto Sans" w:hAnsi="Noto Sans" w:cs="Noto Sans"/>
          <w:position w:val="1"/>
          <w:sz w:val="12"/>
          <w:szCs w:val="12"/>
        </w:rPr>
        <w:t>mengesahkan</w:t>
      </w:r>
      <w:proofErr w:type="spellEnd"/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tanggal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berangkat</w:t>
      </w:r>
      <w:r>
        <w:rPr>
          <w:rFonts w:ascii="Noto Sans" w:eastAsia="Noto Sans" w:hAnsi="Noto Sans" w:cs="Noto Sans"/>
          <w:spacing w:val="1"/>
          <w:position w:val="1"/>
          <w:sz w:val="12"/>
          <w:szCs w:val="12"/>
        </w:rPr>
        <w:t xml:space="preserve"> </w:t>
      </w:r>
      <w:r>
        <w:rPr>
          <w:rFonts w:ascii="Noto Sans" w:eastAsia="Noto Sans" w:hAnsi="Noto Sans" w:cs="Noto Sans"/>
          <w:position w:val="1"/>
          <w:sz w:val="12"/>
          <w:szCs w:val="12"/>
        </w:rPr>
        <w:t>/</w:t>
      </w:r>
    </w:p>
    <w:sectPr w:rsidR="008E0965">
      <w:type w:val="continuous"/>
      <w:pgSz w:w="20160" w:h="12240" w:orient="landscape"/>
      <w:pgMar w:top="740" w:right="48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CC3095"/>
    <w:multiLevelType w:val="multilevel"/>
    <w:tmpl w:val="276A87F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965"/>
    <w:rsid w:val="00644988"/>
    <w:rsid w:val="008E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0F7C61F1"/>
  <w15:docId w15:val="{4673BE19-FC5B-4508-986C-663019EEB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A659E-550B-4D6E-83C4-419BE02C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Sandy Pare</cp:lastModifiedBy>
  <cp:revision>2</cp:revision>
  <dcterms:created xsi:type="dcterms:W3CDTF">2024-09-05T10:07:00Z</dcterms:created>
  <dcterms:modified xsi:type="dcterms:W3CDTF">2024-09-05T10:09:00Z</dcterms:modified>
</cp:coreProperties>
</file>